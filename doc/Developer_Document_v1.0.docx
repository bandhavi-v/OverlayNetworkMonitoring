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1746" w:rsidRPr="005930F3" w:rsidRDefault="006F1746">
      <w:pPr>
        <w:spacing w:line="200" w:lineRule="exact"/>
      </w:pPr>
    </w:p>
    <w:p w:rsidR="006F1746" w:rsidRPr="005930F3" w:rsidRDefault="006F1746">
      <w:pPr>
        <w:spacing w:before="19" w:line="220" w:lineRule="exact"/>
        <w:rPr>
          <w:sz w:val="22"/>
          <w:szCs w:val="22"/>
        </w:rPr>
      </w:pPr>
    </w:p>
    <w:p w:rsidR="006F1746" w:rsidRPr="005930F3" w:rsidRDefault="00007CE6">
      <w:pPr>
        <w:spacing w:before="23"/>
        <w:ind w:left="405"/>
        <w:rPr>
          <w:sz w:val="33"/>
          <w:szCs w:val="33"/>
        </w:rPr>
      </w:pPr>
      <w:r w:rsidRPr="005930F3">
        <w:rPr>
          <w:w w:val="107"/>
          <w:sz w:val="33"/>
          <w:szCs w:val="33"/>
        </w:rPr>
        <w:t>O</w:t>
      </w:r>
      <w:r w:rsidRPr="005930F3">
        <w:rPr>
          <w:spacing w:val="3"/>
          <w:w w:val="107"/>
          <w:sz w:val="33"/>
          <w:szCs w:val="33"/>
        </w:rPr>
        <w:t>V</w:t>
      </w:r>
      <w:r w:rsidRPr="005930F3">
        <w:rPr>
          <w:w w:val="107"/>
          <w:sz w:val="33"/>
          <w:szCs w:val="33"/>
        </w:rPr>
        <w:t>ER</w:t>
      </w:r>
      <w:r w:rsidRPr="005930F3">
        <w:rPr>
          <w:spacing w:val="-2"/>
          <w:w w:val="107"/>
          <w:sz w:val="33"/>
          <w:szCs w:val="33"/>
        </w:rPr>
        <w:t>L</w:t>
      </w:r>
      <w:r w:rsidRPr="005930F3">
        <w:rPr>
          <w:spacing w:val="3"/>
          <w:w w:val="107"/>
          <w:sz w:val="33"/>
          <w:szCs w:val="33"/>
        </w:rPr>
        <w:t>A</w:t>
      </w:r>
      <w:r w:rsidRPr="005930F3">
        <w:rPr>
          <w:w w:val="107"/>
          <w:sz w:val="33"/>
          <w:szCs w:val="33"/>
        </w:rPr>
        <w:t>Y</w:t>
      </w:r>
      <w:r w:rsidRPr="005930F3">
        <w:rPr>
          <w:spacing w:val="-11"/>
          <w:w w:val="107"/>
          <w:sz w:val="33"/>
          <w:szCs w:val="33"/>
        </w:rPr>
        <w:t xml:space="preserve"> </w:t>
      </w:r>
      <w:r w:rsidRPr="005930F3">
        <w:rPr>
          <w:w w:val="107"/>
          <w:sz w:val="33"/>
          <w:szCs w:val="33"/>
        </w:rPr>
        <w:t>NETWO</w:t>
      </w:r>
      <w:r w:rsidRPr="005930F3">
        <w:rPr>
          <w:spacing w:val="3"/>
          <w:w w:val="107"/>
          <w:sz w:val="33"/>
          <w:szCs w:val="33"/>
        </w:rPr>
        <w:t>R</w:t>
      </w:r>
      <w:r w:rsidRPr="005930F3">
        <w:rPr>
          <w:w w:val="107"/>
          <w:sz w:val="33"/>
          <w:szCs w:val="33"/>
        </w:rPr>
        <w:t>K</w:t>
      </w:r>
      <w:r w:rsidRPr="005930F3">
        <w:rPr>
          <w:spacing w:val="24"/>
          <w:w w:val="107"/>
          <w:sz w:val="33"/>
          <w:szCs w:val="33"/>
        </w:rPr>
        <w:t xml:space="preserve"> </w:t>
      </w:r>
      <w:r w:rsidRPr="005930F3">
        <w:rPr>
          <w:spacing w:val="-1"/>
          <w:w w:val="107"/>
          <w:sz w:val="33"/>
          <w:szCs w:val="33"/>
        </w:rPr>
        <w:t>M</w:t>
      </w:r>
      <w:r w:rsidRPr="005930F3">
        <w:rPr>
          <w:w w:val="107"/>
          <w:sz w:val="33"/>
          <w:szCs w:val="33"/>
        </w:rPr>
        <w:t>O</w:t>
      </w:r>
      <w:r w:rsidRPr="005930F3">
        <w:rPr>
          <w:spacing w:val="3"/>
          <w:w w:val="107"/>
          <w:sz w:val="33"/>
          <w:szCs w:val="33"/>
        </w:rPr>
        <w:t>N</w:t>
      </w:r>
      <w:r w:rsidRPr="005930F3">
        <w:rPr>
          <w:w w:val="107"/>
          <w:sz w:val="33"/>
          <w:szCs w:val="33"/>
        </w:rPr>
        <w:t>I</w:t>
      </w:r>
      <w:r w:rsidRPr="005930F3">
        <w:rPr>
          <w:spacing w:val="-2"/>
          <w:w w:val="107"/>
          <w:sz w:val="33"/>
          <w:szCs w:val="33"/>
        </w:rPr>
        <w:t>T</w:t>
      </w:r>
      <w:r w:rsidRPr="005930F3">
        <w:rPr>
          <w:w w:val="107"/>
          <w:sz w:val="33"/>
          <w:szCs w:val="33"/>
        </w:rPr>
        <w:t>O</w:t>
      </w:r>
      <w:r w:rsidRPr="005930F3">
        <w:rPr>
          <w:spacing w:val="3"/>
          <w:w w:val="107"/>
          <w:sz w:val="33"/>
          <w:szCs w:val="33"/>
        </w:rPr>
        <w:t>R</w:t>
      </w:r>
      <w:r w:rsidRPr="005930F3">
        <w:rPr>
          <w:spacing w:val="-3"/>
          <w:w w:val="107"/>
          <w:sz w:val="33"/>
          <w:szCs w:val="33"/>
        </w:rPr>
        <w:t>I</w:t>
      </w:r>
      <w:r w:rsidRPr="005930F3">
        <w:rPr>
          <w:spacing w:val="3"/>
          <w:w w:val="107"/>
          <w:sz w:val="33"/>
          <w:szCs w:val="33"/>
        </w:rPr>
        <w:t>N</w:t>
      </w:r>
      <w:r w:rsidRPr="005930F3">
        <w:rPr>
          <w:w w:val="107"/>
          <w:sz w:val="33"/>
          <w:szCs w:val="33"/>
        </w:rPr>
        <w:t>G</w:t>
      </w:r>
      <w:r w:rsidRPr="005930F3">
        <w:rPr>
          <w:spacing w:val="39"/>
          <w:w w:val="107"/>
          <w:sz w:val="33"/>
          <w:szCs w:val="33"/>
        </w:rPr>
        <w:t xml:space="preserve"> </w:t>
      </w:r>
      <w:r w:rsidRPr="005930F3">
        <w:rPr>
          <w:spacing w:val="-2"/>
          <w:w w:val="102"/>
          <w:sz w:val="33"/>
          <w:szCs w:val="33"/>
        </w:rPr>
        <w:t>S</w:t>
      </w:r>
      <w:r w:rsidRPr="005930F3">
        <w:rPr>
          <w:spacing w:val="3"/>
          <w:w w:val="102"/>
          <w:sz w:val="33"/>
          <w:szCs w:val="33"/>
        </w:rPr>
        <w:t>Y</w:t>
      </w:r>
      <w:r w:rsidRPr="005930F3">
        <w:rPr>
          <w:spacing w:val="-2"/>
          <w:w w:val="102"/>
          <w:sz w:val="33"/>
          <w:szCs w:val="33"/>
        </w:rPr>
        <w:t>S</w:t>
      </w:r>
      <w:r w:rsidRPr="005930F3">
        <w:rPr>
          <w:w w:val="111"/>
          <w:sz w:val="33"/>
          <w:szCs w:val="33"/>
        </w:rPr>
        <w:t>TE</w:t>
      </w:r>
      <w:r w:rsidRPr="005930F3">
        <w:rPr>
          <w:w w:val="108"/>
          <w:sz w:val="33"/>
          <w:szCs w:val="33"/>
        </w:rPr>
        <w:t>M</w:t>
      </w:r>
    </w:p>
    <w:p w:rsidR="006F1746" w:rsidRPr="005930F3" w:rsidRDefault="006F1746">
      <w:pPr>
        <w:spacing w:before="4" w:line="120" w:lineRule="exact"/>
        <w:rPr>
          <w:sz w:val="12"/>
          <w:szCs w:val="12"/>
        </w:rPr>
      </w:pPr>
    </w:p>
    <w:p w:rsidR="006F1746" w:rsidRPr="005930F3" w:rsidRDefault="006F1746">
      <w:pPr>
        <w:spacing w:line="200" w:lineRule="exact"/>
      </w:pPr>
    </w:p>
    <w:p w:rsidR="006F1746" w:rsidRPr="005930F3" w:rsidRDefault="006F1746">
      <w:pPr>
        <w:spacing w:line="200" w:lineRule="exact"/>
      </w:pPr>
    </w:p>
    <w:p w:rsidR="006F1746" w:rsidRPr="005930F3" w:rsidRDefault="006F1746">
      <w:pPr>
        <w:spacing w:line="200" w:lineRule="exact"/>
      </w:pPr>
    </w:p>
    <w:p w:rsidR="006F1746" w:rsidRPr="005930F3" w:rsidRDefault="006F1746">
      <w:pPr>
        <w:spacing w:line="200" w:lineRule="exact"/>
      </w:pPr>
    </w:p>
    <w:p w:rsidR="006F1746" w:rsidRPr="005930F3" w:rsidRDefault="00070E95">
      <w:pPr>
        <w:ind w:left="1708" w:right="2691"/>
        <w:jc w:val="center"/>
        <w:rPr>
          <w:sz w:val="33"/>
          <w:szCs w:val="33"/>
        </w:rPr>
      </w:pPr>
      <w:r w:rsidRPr="005930F3">
        <w:rPr>
          <w:spacing w:val="3"/>
          <w:w w:val="107"/>
          <w:sz w:val="33"/>
          <w:szCs w:val="33"/>
        </w:rPr>
        <w:t>DEVELOPER DOCUMENT</w:t>
      </w:r>
    </w:p>
    <w:p w:rsidR="006F1746" w:rsidRPr="005930F3" w:rsidRDefault="006F1746">
      <w:pPr>
        <w:spacing w:before="6" w:line="260" w:lineRule="exact"/>
        <w:rPr>
          <w:sz w:val="26"/>
          <w:szCs w:val="26"/>
        </w:rPr>
      </w:pPr>
    </w:p>
    <w:p w:rsidR="00794B98" w:rsidRPr="005930F3" w:rsidRDefault="00070E95" w:rsidP="00794B98">
      <w:pPr>
        <w:widowControl w:val="0"/>
        <w:autoSpaceDE w:val="0"/>
        <w:autoSpaceDN w:val="0"/>
        <w:adjustRightInd w:val="0"/>
        <w:ind w:left="2880"/>
        <w:rPr>
          <w:sz w:val="24"/>
          <w:szCs w:val="24"/>
        </w:rPr>
      </w:pPr>
      <w:r w:rsidRPr="005930F3">
        <w:rPr>
          <w:sz w:val="36"/>
          <w:szCs w:val="36"/>
        </w:rPr>
        <w:t>VERSION 1.0</w:t>
      </w:r>
    </w:p>
    <w:p w:rsidR="00794B98" w:rsidRPr="005930F3" w:rsidRDefault="00794B98" w:rsidP="00794B9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794B98" w:rsidRPr="005930F3" w:rsidRDefault="00794B98" w:rsidP="00794B9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794B98" w:rsidRPr="005930F3" w:rsidRDefault="00794B98" w:rsidP="00794B9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794B98" w:rsidRPr="005930F3" w:rsidRDefault="00794B98" w:rsidP="00794B9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794B98" w:rsidRPr="005930F3" w:rsidRDefault="00794B98" w:rsidP="00794B98">
      <w:pPr>
        <w:widowControl w:val="0"/>
        <w:autoSpaceDE w:val="0"/>
        <w:autoSpaceDN w:val="0"/>
        <w:adjustRightInd w:val="0"/>
        <w:spacing w:line="219" w:lineRule="exact"/>
        <w:rPr>
          <w:sz w:val="24"/>
          <w:szCs w:val="24"/>
        </w:rPr>
      </w:pPr>
    </w:p>
    <w:p w:rsidR="00794B98" w:rsidRPr="005930F3" w:rsidRDefault="00794B98" w:rsidP="00794B98">
      <w:pPr>
        <w:spacing w:after="240"/>
        <w:ind w:left="100"/>
        <w:rPr>
          <w:spacing w:val="-2"/>
          <w:sz w:val="28"/>
          <w:szCs w:val="28"/>
        </w:rPr>
      </w:pPr>
      <w:r w:rsidRPr="005930F3">
        <w:rPr>
          <w:b/>
          <w:sz w:val="28"/>
          <w:szCs w:val="28"/>
        </w:rPr>
        <w:t>Te</w:t>
      </w:r>
      <w:r w:rsidRPr="005930F3">
        <w:rPr>
          <w:b/>
          <w:spacing w:val="1"/>
          <w:sz w:val="28"/>
          <w:szCs w:val="28"/>
        </w:rPr>
        <w:t>a</w:t>
      </w:r>
      <w:r w:rsidRPr="005930F3">
        <w:rPr>
          <w:b/>
          <w:sz w:val="28"/>
          <w:szCs w:val="28"/>
        </w:rPr>
        <w:t>m</w:t>
      </w:r>
      <w:r w:rsidRPr="005930F3">
        <w:rPr>
          <w:b/>
          <w:spacing w:val="-3"/>
          <w:sz w:val="28"/>
          <w:szCs w:val="28"/>
        </w:rPr>
        <w:t xml:space="preserve"> </w:t>
      </w:r>
      <w:r w:rsidRPr="005930F3">
        <w:rPr>
          <w:b/>
          <w:spacing w:val="-2"/>
          <w:sz w:val="28"/>
          <w:szCs w:val="28"/>
        </w:rPr>
        <w:t>N</w:t>
      </w:r>
      <w:r w:rsidRPr="005930F3">
        <w:rPr>
          <w:b/>
          <w:spacing w:val="1"/>
          <w:sz w:val="28"/>
          <w:szCs w:val="28"/>
        </w:rPr>
        <w:t>a</w:t>
      </w:r>
      <w:r w:rsidRPr="005930F3">
        <w:rPr>
          <w:b/>
          <w:spacing w:val="-3"/>
          <w:sz w:val="28"/>
          <w:szCs w:val="28"/>
        </w:rPr>
        <w:t>m</w:t>
      </w:r>
      <w:r w:rsidRPr="005930F3">
        <w:rPr>
          <w:b/>
          <w:sz w:val="28"/>
          <w:szCs w:val="28"/>
        </w:rPr>
        <w:t xml:space="preserve">e: </w:t>
      </w:r>
      <w:r w:rsidRPr="005930F3">
        <w:rPr>
          <w:spacing w:val="2"/>
          <w:sz w:val="28"/>
          <w:szCs w:val="28"/>
        </w:rPr>
        <w:t>S</w:t>
      </w:r>
      <w:r w:rsidRPr="005930F3">
        <w:rPr>
          <w:spacing w:val="-5"/>
          <w:sz w:val="28"/>
          <w:szCs w:val="28"/>
        </w:rPr>
        <w:t>m</w:t>
      </w:r>
      <w:r w:rsidRPr="005930F3">
        <w:rPr>
          <w:sz w:val="28"/>
          <w:szCs w:val="28"/>
        </w:rPr>
        <w:t>art</w:t>
      </w:r>
      <w:r w:rsidRPr="005930F3">
        <w:rPr>
          <w:spacing w:val="3"/>
          <w:sz w:val="28"/>
          <w:szCs w:val="28"/>
        </w:rPr>
        <w:t xml:space="preserve"> </w:t>
      </w:r>
      <w:r w:rsidRPr="005930F3">
        <w:rPr>
          <w:spacing w:val="-1"/>
          <w:sz w:val="28"/>
          <w:szCs w:val="28"/>
        </w:rPr>
        <w:t>D</w:t>
      </w:r>
      <w:r w:rsidRPr="005930F3">
        <w:rPr>
          <w:sz w:val="28"/>
          <w:szCs w:val="28"/>
        </w:rPr>
        <w:t>e</w:t>
      </w:r>
      <w:r w:rsidRPr="005930F3">
        <w:rPr>
          <w:spacing w:val="1"/>
          <w:sz w:val="28"/>
          <w:szCs w:val="28"/>
        </w:rPr>
        <w:t>v</w:t>
      </w:r>
      <w:r w:rsidRPr="005930F3">
        <w:rPr>
          <w:sz w:val="28"/>
          <w:szCs w:val="28"/>
        </w:rPr>
        <w:t>e</w:t>
      </w:r>
      <w:r w:rsidRPr="005930F3">
        <w:rPr>
          <w:spacing w:val="-1"/>
          <w:sz w:val="28"/>
          <w:szCs w:val="28"/>
        </w:rPr>
        <w:t>lo</w:t>
      </w:r>
      <w:r w:rsidRPr="005930F3">
        <w:rPr>
          <w:spacing w:val="1"/>
          <w:sz w:val="28"/>
          <w:szCs w:val="28"/>
        </w:rPr>
        <w:t>p</w:t>
      </w:r>
      <w:r w:rsidRPr="005930F3">
        <w:rPr>
          <w:sz w:val="28"/>
          <w:szCs w:val="28"/>
        </w:rPr>
        <w:t>e</w:t>
      </w:r>
      <w:r w:rsidRPr="005930F3">
        <w:rPr>
          <w:spacing w:val="-2"/>
          <w:sz w:val="28"/>
          <w:szCs w:val="28"/>
        </w:rPr>
        <w:t>rs</w:t>
      </w:r>
    </w:p>
    <w:p w:rsidR="00794B98" w:rsidRPr="005930F3" w:rsidRDefault="00794B98" w:rsidP="00794B98">
      <w:pPr>
        <w:spacing w:after="240"/>
        <w:ind w:left="100"/>
        <w:rPr>
          <w:sz w:val="28"/>
          <w:szCs w:val="28"/>
        </w:rPr>
      </w:pPr>
      <w:r w:rsidRPr="005930F3">
        <w:rPr>
          <w:b/>
          <w:sz w:val="28"/>
          <w:szCs w:val="28"/>
        </w:rPr>
        <w:t>Te</w:t>
      </w:r>
      <w:r w:rsidRPr="005930F3">
        <w:rPr>
          <w:b/>
          <w:spacing w:val="1"/>
          <w:sz w:val="28"/>
          <w:szCs w:val="28"/>
        </w:rPr>
        <w:t>a</w:t>
      </w:r>
      <w:r w:rsidRPr="005930F3">
        <w:rPr>
          <w:b/>
          <w:sz w:val="28"/>
          <w:szCs w:val="28"/>
        </w:rPr>
        <w:t>m</w:t>
      </w:r>
      <w:r w:rsidRPr="005930F3">
        <w:rPr>
          <w:b/>
          <w:spacing w:val="-3"/>
          <w:sz w:val="28"/>
          <w:szCs w:val="28"/>
        </w:rPr>
        <w:t xml:space="preserve"> </w:t>
      </w:r>
      <w:r w:rsidRPr="005930F3">
        <w:rPr>
          <w:b/>
          <w:spacing w:val="-2"/>
          <w:sz w:val="28"/>
          <w:szCs w:val="28"/>
        </w:rPr>
        <w:t>M</w:t>
      </w:r>
      <w:r w:rsidRPr="005930F3">
        <w:rPr>
          <w:b/>
          <w:spacing w:val="2"/>
          <w:sz w:val="28"/>
          <w:szCs w:val="28"/>
        </w:rPr>
        <w:t>e</w:t>
      </w:r>
      <w:r w:rsidRPr="005930F3">
        <w:rPr>
          <w:b/>
          <w:spacing w:val="-3"/>
          <w:sz w:val="28"/>
          <w:szCs w:val="28"/>
        </w:rPr>
        <w:t>m</w:t>
      </w:r>
      <w:r w:rsidRPr="005930F3">
        <w:rPr>
          <w:b/>
          <w:sz w:val="28"/>
          <w:szCs w:val="28"/>
        </w:rPr>
        <w:t>ber</w:t>
      </w:r>
      <w:r w:rsidRPr="005930F3">
        <w:rPr>
          <w:b/>
          <w:spacing w:val="1"/>
          <w:sz w:val="28"/>
          <w:szCs w:val="28"/>
        </w:rPr>
        <w:t>s</w:t>
      </w:r>
      <w:r w:rsidRPr="005930F3">
        <w:rPr>
          <w:b/>
          <w:sz w:val="28"/>
          <w:szCs w:val="28"/>
        </w:rPr>
        <w:t>:</w:t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133475" cy="200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809750" cy="20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390650" cy="20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866900" cy="20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323975" cy="200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2823"/>
        <w:rPr>
          <w:sz w:val="28"/>
          <w:szCs w:val="28"/>
        </w:rPr>
      </w:pPr>
      <w:r w:rsidRPr="005930F3">
        <w:rPr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7620</wp:posOffset>
            </wp:positionV>
            <wp:extent cx="930910" cy="1981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910" cy="19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0F3">
        <w:rPr>
          <w:sz w:val="28"/>
          <w:szCs w:val="28"/>
        </w:rPr>
        <w:t>S</w:t>
      </w:r>
      <w:r w:rsidRPr="005930F3">
        <w:rPr>
          <w:spacing w:val="-3"/>
          <w:sz w:val="28"/>
          <w:szCs w:val="28"/>
        </w:rPr>
        <w:t>a</w:t>
      </w:r>
      <w:r w:rsidRPr="005930F3">
        <w:rPr>
          <w:spacing w:val="1"/>
          <w:sz w:val="28"/>
          <w:szCs w:val="28"/>
        </w:rPr>
        <w:t>n</w:t>
      </w:r>
      <w:r w:rsidRPr="005930F3">
        <w:rPr>
          <w:sz w:val="28"/>
          <w:szCs w:val="28"/>
        </w:rPr>
        <w:t>a</w:t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600200" cy="200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581150" cy="200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2200275" cy="200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 w:line="259" w:lineRule="auto"/>
        <w:ind w:left="1420"/>
        <w:rPr>
          <w:sz w:val="22"/>
          <w:szCs w:val="22"/>
        </w:rPr>
      </w:pP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1714500" cy="20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98" w:rsidRPr="005930F3" w:rsidRDefault="00794B98" w:rsidP="00794B98">
      <w:pPr>
        <w:spacing w:after="240"/>
        <w:ind w:left="1149"/>
        <w:rPr>
          <w:sz w:val="22"/>
          <w:szCs w:val="22"/>
        </w:rPr>
        <w:sectPr w:rsidR="00794B98" w:rsidRPr="005930F3">
          <w:headerReference w:type="default" r:id="rId18"/>
          <w:footerReference w:type="default" r:id="rId19"/>
          <w:pgSz w:w="11920" w:h="16840"/>
          <w:pgMar w:top="920" w:right="1460" w:bottom="280" w:left="1340" w:header="726" w:footer="1159" w:gutter="0"/>
          <w:pgNumType w:start="1"/>
          <w:cols w:space="720"/>
        </w:sectPr>
      </w:pPr>
      <w:r w:rsidRPr="005930F3">
        <w:rPr>
          <w:sz w:val="22"/>
          <w:szCs w:val="22"/>
        </w:rPr>
        <w:t xml:space="preserve">     </w:t>
      </w:r>
      <w:r w:rsidRPr="005930F3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2200275" cy="20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46" w:rsidRPr="005930F3" w:rsidRDefault="006F1746">
      <w:pPr>
        <w:spacing w:line="200" w:lineRule="exact"/>
      </w:pPr>
    </w:p>
    <w:p w:rsidR="006F1746" w:rsidRPr="005930F3" w:rsidRDefault="006F1746">
      <w:pPr>
        <w:spacing w:before="1" w:line="240" w:lineRule="exact"/>
        <w:rPr>
          <w:sz w:val="24"/>
          <w:szCs w:val="24"/>
        </w:rPr>
      </w:pPr>
    </w:p>
    <w:p w:rsidR="00D6676A" w:rsidRPr="005930F3" w:rsidRDefault="00D6676A">
      <w:pPr>
        <w:spacing w:before="21" w:line="320" w:lineRule="exact"/>
        <w:ind w:left="152"/>
        <w:rPr>
          <w:w w:val="99"/>
          <w:position w:val="-1"/>
          <w:sz w:val="30"/>
          <w:szCs w:val="30"/>
        </w:rPr>
      </w:pPr>
    </w:p>
    <w:p w:rsidR="006F1746" w:rsidRPr="005930F3" w:rsidRDefault="00007CE6" w:rsidP="00794B98">
      <w:pPr>
        <w:pStyle w:val="ListParagraph"/>
        <w:numPr>
          <w:ilvl w:val="0"/>
          <w:numId w:val="18"/>
        </w:numPr>
        <w:spacing w:before="21" w:line="320" w:lineRule="exact"/>
        <w:rPr>
          <w:rFonts w:ascii="Times New Roman" w:hAnsi="Times New Roman"/>
          <w:b/>
          <w:sz w:val="28"/>
          <w:szCs w:val="28"/>
        </w:rPr>
      </w:pPr>
      <w:r w:rsidRPr="005930F3">
        <w:rPr>
          <w:rFonts w:ascii="Times New Roman" w:hAnsi="Times New Roman"/>
          <w:b/>
          <w:w w:val="109"/>
          <w:position w:val="-1"/>
          <w:sz w:val="28"/>
          <w:szCs w:val="28"/>
        </w:rPr>
        <w:t>P</w:t>
      </w: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R</w:t>
      </w:r>
      <w:r w:rsidRPr="005930F3">
        <w:rPr>
          <w:rFonts w:ascii="Times New Roman" w:hAnsi="Times New Roman"/>
          <w:b/>
          <w:spacing w:val="-5"/>
          <w:w w:val="108"/>
          <w:position w:val="-1"/>
          <w:sz w:val="28"/>
          <w:szCs w:val="28"/>
        </w:rPr>
        <w:t>E</w:t>
      </w:r>
      <w:r w:rsidRPr="005930F3">
        <w:rPr>
          <w:rFonts w:ascii="Times New Roman" w:hAnsi="Times New Roman"/>
          <w:b/>
          <w:spacing w:val="3"/>
          <w:w w:val="109"/>
          <w:position w:val="-1"/>
          <w:sz w:val="28"/>
          <w:szCs w:val="28"/>
        </w:rPr>
        <w:t>F</w:t>
      </w:r>
      <w:r w:rsidRPr="005930F3">
        <w:rPr>
          <w:rFonts w:ascii="Times New Roman" w:hAnsi="Times New Roman"/>
          <w:b/>
          <w:spacing w:val="2"/>
          <w:w w:val="99"/>
          <w:position w:val="-1"/>
          <w:sz w:val="28"/>
          <w:szCs w:val="28"/>
        </w:rPr>
        <w:t>A</w:t>
      </w: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C</w:t>
      </w:r>
      <w:r w:rsidRPr="005930F3">
        <w:rPr>
          <w:rFonts w:ascii="Times New Roman" w:hAnsi="Times New Roman"/>
          <w:b/>
          <w:spacing w:val="-2"/>
          <w:w w:val="108"/>
          <w:position w:val="-1"/>
          <w:sz w:val="28"/>
          <w:szCs w:val="28"/>
        </w:rPr>
        <w:t>E</w:t>
      </w:r>
      <w:r w:rsidRPr="005930F3">
        <w:rPr>
          <w:rFonts w:ascii="Times New Roman" w:hAnsi="Times New Roman"/>
          <w:b/>
          <w:w w:val="120"/>
          <w:position w:val="-1"/>
          <w:sz w:val="28"/>
          <w:szCs w:val="28"/>
        </w:rPr>
        <w:t>:</w:t>
      </w:r>
    </w:p>
    <w:p w:rsidR="006F1746" w:rsidRPr="005930F3" w:rsidRDefault="00007CE6">
      <w:pPr>
        <w:spacing w:before="35" w:line="281" w:lineRule="auto"/>
        <w:ind w:left="147" w:right="131" w:firstLine="734"/>
        <w:jc w:val="both"/>
        <w:rPr>
          <w:sz w:val="24"/>
          <w:szCs w:val="24"/>
        </w:rPr>
      </w:pPr>
      <w:r w:rsidRPr="005930F3">
        <w:rPr>
          <w:sz w:val="24"/>
          <w:szCs w:val="24"/>
        </w:rPr>
        <w:t>The</w:t>
      </w:r>
      <w:r w:rsidRPr="005930F3">
        <w:rPr>
          <w:spacing w:val="20"/>
          <w:sz w:val="24"/>
          <w:szCs w:val="24"/>
        </w:rPr>
        <w:t xml:space="preserve"> </w:t>
      </w:r>
      <w:r w:rsidRPr="005930F3">
        <w:rPr>
          <w:sz w:val="24"/>
          <w:szCs w:val="24"/>
        </w:rPr>
        <w:t>main</w:t>
      </w:r>
      <w:r w:rsidRPr="005930F3">
        <w:rPr>
          <w:spacing w:val="19"/>
          <w:sz w:val="24"/>
          <w:szCs w:val="24"/>
        </w:rPr>
        <w:t xml:space="preserve"> </w:t>
      </w:r>
      <w:r w:rsidRPr="005930F3">
        <w:rPr>
          <w:sz w:val="24"/>
          <w:szCs w:val="24"/>
        </w:rPr>
        <w:t>conc</w:t>
      </w:r>
      <w:r w:rsidRPr="005930F3">
        <w:rPr>
          <w:spacing w:val="2"/>
          <w:sz w:val="24"/>
          <w:szCs w:val="24"/>
        </w:rPr>
        <w:t>e</w:t>
      </w:r>
      <w:r w:rsidRPr="005930F3">
        <w:rPr>
          <w:spacing w:val="-3"/>
          <w:sz w:val="24"/>
          <w:szCs w:val="24"/>
        </w:rPr>
        <w:t>r</w:t>
      </w:r>
      <w:r w:rsidRPr="005930F3">
        <w:rPr>
          <w:sz w:val="24"/>
          <w:szCs w:val="24"/>
        </w:rPr>
        <w:t>n</w:t>
      </w:r>
      <w:r w:rsidRPr="005930F3">
        <w:rPr>
          <w:spacing w:val="24"/>
          <w:sz w:val="24"/>
          <w:szCs w:val="24"/>
        </w:rPr>
        <w:t xml:space="preserve"> </w:t>
      </w:r>
      <w:r w:rsidRPr="005930F3">
        <w:rPr>
          <w:sz w:val="24"/>
          <w:szCs w:val="24"/>
        </w:rPr>
        <w:t>of</w:t>
      </w:r>
      <w:r w:rsidRPr="005930F3">
        <w:rPr>
          <w:spacing w:val="16"/>
          <w:sz w:val="24"/>
          <w:szCs w:val="24"/>
        </w:rPr>
        <w:t xml:space="preserve"> </w:t>
      </w:r>
      <w:r w:rsidRPr="005930F3">
        <w:rPr>
          <w:sz w:val="24"/>
          <w:szCs w:val="24"/>
        </w:rPr>
        <w:t>t</w:t>
      </w:r>
      <w:r w:rsidRPr="005930F3">
        <w:rPr>
          <w:spacing w:val="2"/>
          <w:sz w:val="24"/>
          <w:szCs w:val="24"/>
        </w:rPr>
        <w:t>h</w:t>
      </w:r>
      <w:r w:rsidRPr="005930F3">
        <w:rPr>
          <w:sz w:val="24"/>
          <w:szCs w:val="24"/>
        </w:rPr>
        <w:t>e</w:t>
      </w:r>
      <w:r w:rsidRPr="005930F3">
        <w:rPr>
          <w:spacing w:val="15"/>
          <w:sz w:val="24"/>
          <w:szCs w:val="24"/>
        </w:rPr>
        <w:t xml:space="preserve"> </w:t>
      </w:r>
      <w:r w:rsidRPr="005930F3">
        <w:rPr>
          <w:sz w:val="24"/>
          <w:szCs w:val="24"/>
        </w:rPr>
        <w:t>pr</w:t>
      </w:r>
      <w:r w:rsidRPr="005930F3">
        <w:rPr>
          <w:spacing w:val="-5"/>
          <w:sz w:val="24"/>
          <w:szCs w:val="24"/>
        </w:rPr>
        <w:t>o</w:t>
      </w:r>
      <w:r w:rsidRPr="005930F3">
        <w:rPr>
          <w:spacing w:val="5"/>
          <w:sz w:val="24"/>
          <w:szCs w:val="24"/>
        </w:rPr>
        <w:t>j</w:t>
      </w:r>
      <w:r w:rsidRPr="005930F3">
        <w:rPr>
          <w:sz w:val="24"/>
          <w:szCs w:val="24"/>
        </w:rPr>
        <w:t>ect</w:t>
      </w:r>
      <w:r w:rsidRPr="005930F3">
        <w:rPr>
          <w:spacing w:val="23"/>
          <w:sz w:val="24"/>
          <w:szCs w:val="24"/>
        </w:rPr>
        <w:t xml:space="preserve"> </w:t>
      </w:r>
      <w:r w:rsidRPr="005930F3">
        <w:rPr>
          <w:sz w:val="24"/>
          <w:szCs w:val="24"/>
        </w:rPr>
        <w:t>is</w:t>
      </w:r>
      <w:r w:rsidRPr="005930F3">
        <w:rPr>
          <w:spacing w:val="14"/>
          <w:sz w:val="24"/>
          <w:szCs w:val="24"/>
        </w:rPr>
        <w:t xml:space="preserve"> </w:t>
      </w:r>
      <w:r w:rsidRPr="005930F3">
        <w:rPr>
          <w:sz w:val="24"/>
          <w:szCs w:val="24"/>
        </w:rPr>
        <w:t>to</w:t>
      </w:r>
      <w:r w:rsidRPr="005930F3">
        <w:rPr>
          <w:spacing w:val="16"/>
          <w:sz w:val="24"/>
          <w:szCs w:val="24"/>
        </w:rPr>
        <w:t xml:space="preserve"> </w:t>
      </w:r>
      <w:r w:rsidRPr="005930F3">
        <w:rPr>
          <w:sz w:val="24"/>
          <w:szCs w:val="24"/>
        </w:rPr>
        <w:t>pro</w:t>
      </w:r>
      <w:r w:rsidRPr="005930F3">
        <w:rPr>
          <w:spacing w:val="-2"/>
          <w:sz w:val="24"/>
          <w:szCs w:val="24"/>
        </w:rPr>
        <w:t>v</w:t>
      </w:r>
      <w:r w:rsidRPr="005930F3">
        <w:rPr>
          <w:sz w:val="24"/>
          <w:szCs w:val="24"/>
        </w:rPr>
        <w:t>ide</w:t>
      </w:r>
      <w:r w:rsidRPr="005930F3">
        <w:rPr>
          <w:spacing w:val="26"/>
          <w:sz w:val="24"/>
          <w:szCs w:val="24"/>
        </w:rPr>
        <w:t xml:space="preserve"> </w:t>
      </w:r>
      <w:r w:rsidRPr="005930F3">
        <w:rPr>
          <w:sz w:val="24"/>
          <w:szCs w:val="24"/>
        </w:rPr>
        <w:t>the</w:t>
      </w:r>
      <w:r w:rsidRPr="005930F3">
        <w:rPr>
          <w:spacing w:val="15"/>
          <w:sz w:val="24"/>
          <w:szCs w:val="24"/>
        </w:rPr>
        <w:t xml:space="preserve"> </w:t>
      </w:r>
      <w:r w:rsidRPr="005930F3">
        <w:rPr>
          <w:spacing w:val="4"/>
          <w:sz w:val="24"/>
          <w:szCs w:val="24"/>
        </w:rPr>
        <w:t>c</w:t>
      </w:r>
      <w:r w:rsidRPr="005930F3">
        <w:rPr>
          <w:sz w:val="24"/>
          <w:szCs w:val="24"/>
        </w:rPr>
        <w:t>u</w:t>
      </w:r>
      <w:r w:rsidRPr="005930F3">
        <w:rPr>
          <w:spacing w:val="-2"/>
          <w:sz w:val="24"/>
          <w:szCs w:val="24"/>
        </w:rPr>
        <w:t>s</w:t>
      </w:r>
      <w:r w:rsidRPr="005930F3">
        <w:rPr>
          <w:spacing w:val="3"/>
          <w:sz w:val="24"/>
          <w:szCs w:val="24"/>
        </w:rPr>
        <w:t>t</w:t>
      </w:r>
      <w:r w:rsidRPr="005930F3">
        <w:rPr>
          <w:sz w:val="24"/>
          <w:szCs w:val="24"/>
        </w:rPr>
        <w:t>o</w:t>
      </w:r>
      <w:r w:rsidRPr="005930F3">
        <w:rPr>
          <w:spacing w:val="-2"/>
          <w:sz w:val="24"/>
          <w:szCs w:val="24"/>
        </w:rPr>
        <w:t>m</w:t>
      </w:r>
      <w:r w:rsidRPr="005930F3">
        <w:rPr>
          <w:sz w:val="24"/>
          <w:szCs w:val="24"/>
        </w:rPr>
        <w:t>er</w:t>
      </w:r>
      <w:r w:rsidRPr="005930F3">
        <w:rPr>
          <w:spacing w:val="26"/>
          <w:sz w:val="24"/>
          <w:szCs w:val="24"/>
        </w:rPr>
        <w:t xml:space="preserve"> </w:t>
      </w:r>
      <w:r w:rsidRPr="005930F3">
        <w:rPr>
          <w:sz w:val="24"/>
          <w:szCs w:val="24"/>
        </w:rPr>
        <w:t>a</w:t>
      </w:r>
      <w:r w:rsidRPr="005930F3">
        <w:rPr>
          <w:spacing w:val="14"/>
          <w:sz w:val="24"/>
          <w:szCs w:val="24"/>
        </w:rPr>
        <w:t xml:space="preserve"> </w:t>
      </w:r>
      <w:r w:rsidRPr="005930F3">
        <w:rPr>
          <w:sz w:val="24"/>
          <w:szCs w:val="24"/>
        </w:rPr>
        <w:t>si</w:t>
      </w:r>
      <w:r w:rsidRPr="005930F3">
        <w:rPr>
          <w:spacing w:val="3"/>
          <w:sz w:val="24"/>
          <w:szCs w:val="24"/>
        </w:rPr>
        <w:t>m</w:t>
      </w:r>
      <w:r w:rsidRPr="005930F3">
        <w:rPr>
          <w:spacing w:val="-2"/>
          <w:sz w:val="24"/>
          <w:szCs w:val="24"/>
        </w:rPr>
        <w:t>p</w:t>
      </w:r>
      <w:r w:rsidRPr="005930F3">
        <w:rPr>
          <w:sz w:val="24"/>
          <w:szCs w:val="24"/>
        </w:rPr>
        <w:t>le</w:t>
      </w:r>
      <w:r w:rsidRPr="005930F3">
        <w:rPr>
          <w:spacing w:val="24"/>
          <w:sz w:val="24"/>
          <w:szCs w:val="24"/>
        </w:rPr>
        <w:t xml:space="preserve"> </w:t>
      </w:r>
      <w:r w:rsidRPr="005930F3">
        <w:rPr>
          <w:spacing w:val="2"/>
          <w:sz w:val="24"/>
          <w:szCs w:val="24"/>
        </w:rPr>
        <w:t>a</w:t>
      </w:r>
      <w:r w:rsidRPr="005930F3">
        <w:rPr>
          <w:sz w:val="24"/>
          <w:szCs w:val="24"/>
        </w:rPr>
        <w:t>nd</w:t>
      </w:r>
      <w:r w:rsidRPr="005930F3">
        <w:rPr>
          <w:spacing w:val="16"/>
          <w:sz w:val="24"/>
          <w:szCs w:val="24"/>
        </w:rPr>
        <w:t xml:space="preserve"> </w:t>
      </w:r>
      <w:r w:rsidRPr="005930F3">
        <w:rPr>
          <w:sz w:val="24"/>
          <w:szCs w:val="24"/>
        </w:rPr>
        <w:t>un</w:t>
      </w:r>
      <w:r w:rsidRPr="005930F3">
        <w:rPr>
          <w:spacing w:val="-2"/>
          <w:sz w:val="24"/>
          <w:szCs w:val="24"/>
        </w:rPr>
        <w:t>i</w:t>
      </w:r>
      <w:r w:rsidRPr="005930F3">
        <w:rPr>
          <w:spacing w:val="2"/>
          <w:sz w:val="24"/>
          <w:szCs w:val="24"/>
        </w:rPr>
        <w:t>f</w:t>
      </w:r>
      <w:r w:rsidRPr="005930F3">
        <w:rPr>
          <w:sz w:val="24"/>
          <w:szCs w:val="24"/>
        </w:rPr>
        <w:t>i</w:t>
      </w:r>
      <w:r w:rsidRPr="005930F3">
        <w:rPr>
          <w:spacing w:val="2"/>
          <w:sz w:val="24"/>
          <w:szCs w:val="24"/>
        </w:rPr>
        <w:t>e</w:t>
      </w:r>
      <w:r w:rsidRPr="005930F3">
        <w:rPr>
          <w:sz w:val="24"/>
          <w:szCs w:val="24"/>
        </w:rPr>
        <w:t>d</w:t>
      </w:r>
      <w:r w:rsidRPr="005930F3">
        <w:rPr>
          <w:spacing w:val="20"/>
          <w:sz w:val="24"/>
          <w:szCs w:val="24"/>
        </w:rPr>
        <w:t xml:space="preserve"> </w:t>
      </w:r>
      <w:r w:rsidRPr="005930F3">
        <w:rPr>
          <w:spacing w:val="2"/>
          <w:w w:val="102"/>
          <w:sz w:val="24"/>
          <w:szCs w:val="24"/>
        </w:rPr>
        <w:t>wa</w:t>
      </w:r>
      <w:r w:rsidRPr="005930F3">
        <w:rPr>
          <w:w w:val="102"/>
          <w:sz w:val="24"/>
          <w:szCs w:val="24"/>
        </w:rPr>
        <w:t xml:space="preserve">y </w:t>
      </w:r>
      <w:r w:rsidRPr="005930F3">
        <w:rPr>
          <w:sz w:val="24"/>
          <w:szCs w:val="24"/>
        </w:rPr>
        <w:t>of m</w:t>
      </w:r>
      <w:r w:rsidRPr="005930F3">
        <w:rPr>
          <w:spacing w:val="4"/>
          <w:sz w:val="24"/>
          <w:szCs w:val="24"/>
        </w:rPr>
        <w:t>a</w:t>
      </w:r>
      <w:r w:rsidRPr="005930F3">
        <w:rPr>
          <w:sz w:val="24"/>
          <w:szCs w:val="24"/>
        </w:rPr>
        <w:t>i</w:t>
      </w:r>
      <w:r w:rsidRPr="005930F3">
        <w:rPr>
          <w:spacing w:val="-2"/>
          <w:sz w:val="24"/>
          <w:szCs w:val="24"/>
        </w:rPr>
        <w:t>n</w:t>
      </w:r>
      <w:r w:rsidRPr="005930F3">
        <w:rPr>
          <w:sz w:val="24"/>
          <w:szCs w:val="24"/>
        </w:rPr>
        <w:t>t</w:t>
      </w:r>
      <w:r w:rsidRPr="005930F3">
        <w:rPr>
          <w:spacing w:val="2"/>
          <w:sz w:val="24"/>
          <w:szCs w:val="24"/>
        </w:rPr>
        <w:t>a</w:t>
      </w:r>
      <w:r w:rsidRPr="005930F3">
        <w:rPr>
          <w:spacing w:val="-2"/>
          <w:sz w:val="24"/>
          <w:szCs w:val="24"/>
        </w:rPr>
        <w:t>i</w:t>
      </w:r>
      <w:r w:rsidRPr="005930F3">
        <w:rPr>
          <w:sz w:val="24"/>
          <w:szCs w:val="24"/>
        </w:rPr>
        <w:t xml:space="preserve">ning </w:t>
      </w:r>
      <w:r w:rsidRPr="005930F3">
        <w:rPr>
          <w:spacing w:val="4"/>
          <w:sz w:val="24"/>
          <w:szCs w:val="24"/>
        </w:rPr>
        <w:t>a</w:t>
      </w:r>
      <w:r w:rsidRPr="005930F3">
        <w:rPr>
          <w:sz w:val="24"/>
          <w:szCs w:val="24"/>
        </w:rPr>
        <w:t>nd upd</w:t>
      </w:r>
      <w:r w:rsidRPr="005930F3">
        <w:rPr>
          <w:spacing w:val="2"/>
          <w:sz w:val="24"/>
          <w:szCs w:val="24"/>
        </w:rPr>
        <w:t>a</w:t>
      </w:r>
      <w:r w:rsidRPr="005930F3">
        <w:rPr>
          <w:sz w:val="24"/>
          <w:szCs w:val="24"/>
        </w:rPr>
        <w:t>t</w:t>
      </w:r>
      <w:r w:rsidRPr="005930F3">
        <w:rPr>
          <w:spacing w:val="3"/>
          <w:sz w:val="24"/>
          <w:szCs w:val="24"/>
        </w:rPr>
        <w:t>i</w:t>
      </w:r>
      <w:r w:rsidRPr="005930F3">
        <w:rPr>
          <w:sz w:val="24"/>
          <w:szCs w:val="24"/>
        </w:rPr>
        <w:t>ng i</w:t>
      </w:r>
      <w:r w:rsidRPr="005930F3">
        <w:rPr>
          <w:spacing w:val="-2"/>
          <w:sz w:val="24"/>
          <w:szCs w:val="24"/>
        </w:rPr>
        <w:t>t</w:t>
      </w:r>
      <w:r w:rsidRPr="005930F3">
        <w:rPr>
          <w:sz w:val="24"/>
          <w:szCs w:val="24"/>
        </w:rPr>
        <w:t xml:space="preserve">s </w:t>
      </w:r>
      <w:r w:rsidRPr="005930F3">
        <w:rPr>
          <w:spacing w:val="2"/>
          <w:sz w:val="24"/>
          <w:szCs w:val="24"/>
        </w:rPr>
        <w:t>a</w:t>
      </w:r>
      <w:r w:rsidRPr="005930F3">
        <w:rPr>
          <w:sz w:val="24"/>
          <w:szCs w:val="24"/>
        </w:rPr>
        <w:t>ppl</w:t>
      </w:r>
      <w:r w:rsidRPr="005930F3">
        <w:rPr>
          <w:spacing w:val="-2"/>
          <w:sz w:val="24"/>
          <w:szCs w:val="24"/>
        </w:rPr>
        <w:t>i</w:t>
      </w:r>
      <w:r w:rsidRPr="005930F3">
        <w:rPr>
          <w:spacing w:val="2"/>
          <w:sz w:val="24"/>
          <w:szCs w:val="24"/>
        </w:rPr>
        <w:t>c</w:t>
      </w:r>
      <w:r w:rsidRPr="005930F3">
        <w:rPr>
          <w:sz w:val="24"/>
          <w:szCs w:val="24"/>
        </w:rPr>
        <w:t xml:space="preserve">ations </w:t>
      </w:r>
      <w:r w:rsidRPr="005930F3">
        <w:rPr>
          <w:spacing w:val="-3"/>
          <w:sz w:val="24"/>
          <w:szCs w:val="24"/>
        </w:rPr>
        <w:t>w</w:t>
      </w:r>
      <w:r w:rsidRPr="005930F3">
        <w:rPr>
          <w:sz w:val="24"/>
          <w:szCs w:val="24"/>
        </w:rPr>
        <w:t>h</w:t>
      </w:r>
      <w:r w:rsidRPr="005930F3">
        <w:rPr>
          <w:spacing w:val="3"/>
          <w:sz w:val="24"/>
          <w:szCs w:val="24"/>
        </w:rPr>
        <w:t>i</w:t>
      </w:r>
      <w:r w:rsidRPr="005930F3">
        <w:rPr>
          <w:spacing w:val="2"/>
          <w:sz w:val="24"/>
          <w:szCs w:val="24"/>
        </w:rPr>
        <w:t>c</w:t>
      </w:r>
      <w:r w:rsidRPr="005930F3">
        <w:rPr>
          <w:sz w:val="24"/>
          <w:szCs w:val="24"/>
        </w:rPr>
        <w:t>h inter</w:t>
      </w:r>
      <w:r w:rsidRPr="005930F3">
        <w:rPr>
          <w:spacing w:val="-3"/>
          <w:sz w:val="24"/>
          <w:szCs w:val="24"/>
        </w:rPr>
        <w:t>a</w:t>
      </w:r>
      <w:r w:rsidRPr="005930F3">
        <w:rPr>
          <w:spacing w:val="4"/>
          <w:sz w:val="24"/>
          <w:szCs w:val="24"/>
        </w:rPr>
        <w:t>c</w:t>
      </w:r>
      <w:r w:rsidRPr="005930F3">
        <w:rPr>
          <w:sz w:val="24"/>
          <w:szCs w:val="24"/>
        </w:rPr>
        <w:t xml:space="preserve">t </w:t>
      </w:r>
      <w:r w:rsidRPr="005930F3">
        <w:rPr>
          <w:spacing w:val="2"/>
          <w:sz w:val="24"/>
          <w:szCs w:val="24"/>
        </w:rPr>
        <w:t>w</w:t>
      </w:r>
      <w:r w:rsidRPr="005930F3">
        <w:rPr>
          <w:spacing w:val="-2"/>
          <w:sz w:val="24"/>
          <w:szCs w:val="24"/>
        </w:rPr>
        <w:t>i</w:t>
      </w:r>
      <w:r w:rsidRPr="005930F3">
        <w:rPr>
          <w:sz w:val="24"/>
          <w:szCs w:val="24"/>
        </w:rPr>
        <w:t>th the moni</w:t>
      </w:r>
      <w:r w:rsidRPr="005930F3">
        <w:rPr>
          <w:spacing w:val="3"/>
          <w:sz w:val="24"/>
          <w:szCs w:val="24"/>
        </w:rPr>
        <w:t>t</w:t>
      </w:r>
      <w:r w:rsidRPr="005930F3">
        <w:rPr>
          <w:sz w:val="24"/>
          <w:szCs w:val="24"/>
        </w:rPr>
        <w:t>or</w:t>
      </w:r>
      <w:r w:rsidRPr="005930F3">
        <w:rPr>
          <w:spacing w:val="-2"/>
          <w:sz w:val="24"/>
          <w:szCs w:val="24"/>
        </w:rPr>
        <w:t>i</w:t>
      </w:r>
      <w:r w:rsidRPr="005930F3">
        <w:rPr>
          <w:sz w:val="24"/>
          <w:szCs w:val="24"/>
        </w:rPr>
        <w:t xml:space="preserve">ng </w:t>
      </w:r>
      <w:r w:rsidRPr="005930F3">
        <w:rPr>
          <w:spacing w:val="5"/>
          <w:w w:val="102"/>
          <w:sz w:val="24"/>
          <w:szCs w:val="24"/>
        </w:rPr>
        <w:t>s</w:t>
      </w:r>
      <w:r w:rsidRPr="005930F3">
        <w:rPr>
          <w:spacing w:val="-2"/>
          <w:w w:val="102"/>
          <w:sz w:val="24"/>
          <w:szCs w:val="24"/>
        </w:rPr>
        <w:t>ys</w:t>
      </w:r>
      <w:r w:rsidRPr="005930F3">
        <w:rPr>
          <w:spacing w:val="3"/>
          <w:w w:val="102"/>
          <w:sz w:val="24"/>
          <w:szCs w:val="24"/>
        </w:rPr>
        <w:t>t</w:t>
      </w:r>
      <w:r w:rsidRPr="005930F3">
        <w:rPr>
          <w:spacing w:val="2"/>
          <w:w w:val="102"/>
          <w:sz w:val="24"/>
          <w:szCs w:val="24"/>
        </w:rPr>
        <w:t>e</w:t>
      </w:r>
      <w:r w:rsidRPr="005930F3">
        <w:rPr>
          <w:w w:val="102"/>
          <w:sz w:val="24"/>
          <w:szCs w:val="24"/>
        </w:rPr>
        <w:t xml:space="preserve">m </w:t>
      </w:r>
      <w:r w:rsidRPr="005930F3">
        <w:rPr>
          <w:sz w:val="24"/>
          <w:szCs w:val="24"/>
        </w:rPr>
        <w:t>through</w:t>
      </w:r>
      <w:r w:rsidRPr="005930F3">
        <w:rPr>
          <w:spacing w:val="15"/>
          <w:sz w:val="24"/>
          <w:szCs w:val="24"/>
        </w:rPr>
        <w:t xml:space="preserve"> </w:t>
      </w:r>
      <w:r w:rsidRPr="005930F3">
        <w:rPr>
          <w:sz w:val="24"/>
          <w:szCs w:val="24"/>
        </w:rPr>
        <w:t>a</w:t>
      </w:r>
      <w:r w:rsidRPr="005930F3">
        <w:rPr>
          <w:spacing w:val="5"/>
          <w:sz w:val="24"/>
          <w:szCs w:val="24"/>
        </w:rPr>
        <w:t xml:space="preserve"> </w:t>
      </w:r>
      <w:r w:rsidRPr="005930F3">
        <w:rPr>
          <w:spacing w:val="2"/>
          <w:sz w:val="24"/>
          <w:szCs w:val="24"/>
        </w:rPr>
        <w:t>c</w:t>
      </w:r>
      <w:r w:rsidRPr="005930F3">
        <w:rPr>
          <w:sz w:val="24"/>
          <w:szCs w:val="24"/>
        </w:rPr>
        <w:t>o</w:t>
      </w:r>
      <w:r w:rsidRPr="005930F3">
        <w:rPr>
          <w:spacing w:val="-2"/>
          <w:sz w:val="24"/>
          <w:szCs w:val="24"/>
        </w:rPr>
        <w:t>m</w:t>
      </w:r>
      <w:r w:rsidRPr="005930F3">
        <w:rPr>
          <w:spacing w:val="3"/>
          <w:sz w:val="24"/>
          <w:szCs w:val="24"/>
        </w:rPr>
        <w:t>m</w:t>
      </w:r>
      <w:r w:rsidRPr="005930F3">
        <w:rPr>
          <w:sz w:val="24"/>
          <w:szCs w:val="24"/>
        </w:rPr>
        <w:t>on</w:t>
      </w:r>
      <w:r w:rsidRPr="005930F3">
        <w:rPr>
          <w:spacing w:val="14"/>
          <w:sz w:val="24"/>
          <w:szCs w:val="24"/>
        </w:rPr>
        <w:t xml:space="preserve"> </w:t>
      </w:r>
      <w:r w:rsidRPr="005930F3">
        <w:rPr>
          <w:sz w:val="24"/>
          <w:szCs w:val="24"/>
        </w:rPr>
        <w:t>R</w:t>
      </w:r>
      <w:r w:rsidRPr="005930F3">
        <w:rPr>
          <w:spacing w:val="2"/>
          <w:sz w:val="24"/>
          <w:szCs w:val="24"/>
        </w:rPr>
        <w:t>E</w:t>
      </w:r>
      <w:r w:rsidRPr="005930F3">
        <w:rPr>
          <w:spacing w:val="-1"/>
          <w:sz w:val="24"/>
          <w:szCs w:val="24"/>
        </w:rPr>
        <w:t>S</w:t>
      </w:r>
      <w:r w:rsidRPr="005930F3">
        <w:rPr>
          <w:spacing w:val="2"/>
          <w:sz w:val="24"/>
          <w:szCs w:val="24"/>
        </w:rPr>
        <w:t>Tf</w:t>
      </w:r>
      <w:r w:rsidRPr="005930F3">
        <w:rPr>
          <w:sz w:val="24"/>
          <w:szCs w:val="24"/>
        </w:rPr>
        <w:t>ul</w:t>
      </w:r>
      <w:r w:rsidRPr="005930F3">
        <w:rPr>
          <w:spacing w:val="16"/>
          <w:sz w:val="24"/>
          <w:szCs w:val="24"/>
        </w:rPr>
        <w:t xml:space="preserve"> </w:t>
      </w:r>
      <w:r w:rsidRPr="005930F3">
        <w:rPr>
          <w:sz w:val="24"/>
          <w:szCs w:val="24"/>
        </w:rPr>
        <w:t>API.</w:t>
      </w:r>
      <w:r w:rsidRPr="005930F3">
        <w:rPr>
          <w:spacing w:val="12"/>
          <w:sz w:val="24"/>
          <w:szCs w:val="24"/>
        </w:rPr>
        <w:t xml:space="preserve"> </w:t>
      </w:r>
      <w:r w:rsidRPr="005930F3">
        <w:rPr>
          <w:spacing w:val="-2"/>
          <w:sz w:val="24"/>
          <w:szCs w:val="24"/>
        </w:rPr>
        <w:t>T</w:t>
      </w:r>
      <w:r w:rsidRPr="005930F3">
        <w:rPr>
          <w:sz w:val="24"/>
          <w:szCs w:val="24"/>
        </w:rPr>
        <w:t>his</w:t>
      </w:r>
      <w:r w:rsidRPr="005930F3">
        <w:rPr>
          <w:spacing w:val="12"/>
          <w:sz w:val="24"/>
          <w:szCs w:val="24"/>
        </w:rPr>
        <w:t xml:space="preserve"> </w:t>
      </w:r>
      <w:r w:rsidRPr="005930F3">
        <w:rPr>
          <w:sz w:val="24"/>
          <w:szCs w:val="24"/>
        </w:rPr>
        <w:t>is</w:t>
      </w:r>
      <w:r w:rsidRPr="005930F3">
        <w:rPr>
          <w:spacing w:val="4"/>
          <w:sz w:val="24"/>
          <w:szCs w:val="24"/>
        </w:rPr>
        <w:t xml:space="preserve"> </w:t>
      </w:r>
      <w:r w:rsidRPr="005930F3">
        <w:rPr>
          <w:sz w:val="24"/>
          <w:szCs w:val="24"/>
        </w:rPr>
        <w:t>t</w:t>
      </w:r>
      <w:r w:rsidRPr="005930F3">
        <w:rPr>
          <w:spacing w:val="-2"/>
          <w:sz w:val="24"/>
          <w:szCs w:val="24"/>
        </w:rPr>
        <w:t>h</w:t>
      </w:r>
      <w:r w:rsidRPr="005930F3">
        <w:rPr>
          <w:sz w:val="24"/>
          <w:szCs w:val="24"/>
        </w:rPr>
        <w:t>e</w:t>
      </w:r>
      <w:r w:rsidRPr="005930F3">
        <w:rPr>
          <w:spacing w:val="8"/>
          <w:sz w:val="24"/>
          <w:szCs w:val="24"/>
        </w:rPr>
        <w:t xml:space="preserve"> </w:t>
      </w:r>
      <w:r w:rsidRPr="005930F3">
        <w:rPr>
          <w:spacing w:val="3"/>
          <w:sz w:val="24"/>
          <w:szCs w:val="24"/>
        </w:rPr>
        <w:t>i</w:t>
      </w:r>
      <w:r w:rsidRPr="005930F3">
        <w:rPr>
          <w:sz w:val="24"/>
          <w:szCs w:val="24"/>
        </w:rPr>
        <w:t>n</w:t>
      </w:r>
      <w:r w:rsidRPr="005930F3">
        <w:rPr>
          <w:spacing w:val="-2"/>
          <w:sz w:val="24"/>
          <w:szCs w:val="24"/>
        </w:rPr>
        <w:t>it</w:t>
      </w:r>
      <w:r w:rsidRPr="005930F3">
        <w:rPr>
          <w:sz w:val="24"/>
          <w:szCs w:val="24"/>
        </w:rPr>
        <w:t>i</w:t>
      </w:r>
      <w:r w:rsidRPr="005930F3">
        <w:rPr>
          <w:spacing w:val="2"/>
          <w:sz w:val="24"/>
          <w:szCs w:val="24"/>
        </w:rPr>
        <w:t>a</w:t>
      </w:r>
      <w:r w:rsidRPr="005930F3">
        <w:rPr>
          <w:sz w:val="24"/>
          <w:szCs w:val="24"/>
        </w:rPr>
        <w:t>l</w:t>
      </w:r>
      <w:r w:rsidRPr="005930F3">
        <w:rPr>
          <w:spacing w:val="12"/>
          <w:sz w:val="24"/>
          <w:szCs w:val="24"/>
        </w:rPr>
        <w:t xml:space="preserve"> </w:t>
      </w:r>
      <w:r w:rsidRPr="005930F3">
        <w:rPr>
          <w:spacing w:val="-2"/>
          <w:sz w:val="24"/>
          <w:szCs w:val="24"/>
        </w:rPr>
        <w:t>v</w:t>
      </w:r>
      <w:r w:rsidRPr="005930F3">
        <w:rPr>
          <w:spacing w:val="2"/>
          <w:sz w:val="24"/>
          <w:szCs w:val="24"/>
        </w:rPr>
        <w:t>e</w:t>
      </w:r>
      <w:r w:rsidRPr="005930F3">
        <w:rPr>
          <w:sz w:val="24"/>
          <w:szCs w:val="24"/>
        </w:rPr>
        <w:t>rsion</w:t>
      </w:r>
      <w:r w:rsidRPr="005930F3">
        <w:rPr>
          <w:spacing w:val="19"/>
          <w:sz w:val="24"/>
          <w:szCs w:val="24"/>
        </w:rPr>
        <w:t xml:space="preserve"> </w:t>
      </w:r>
      <w:r w:rsidRPr="005930F3">
        <w:rPr>
          <w:spacing w:val="-2"/>
          <w:sz w:val="24"/>
          <w:szCs w:val="24"/>
        </w:rPr>
        <w:t>o</w:t>
      </w:r>
      <w:r w:rsidRPr="005930F3">
        <w:rPr>
          <w:sz w:val="24"/>
          <w:szCs w:val="24"/>
        </w:rPr>
        <w:t>f</w:t>
      </w:r>
      <w:r w:rsidRPr="005930F3">
        <w:rPr>
          <w:spacing w:val="5"/>
          <w:sz w:val="24"/>
          <w:szCs w:val="24"/>
        </w:rPr>
        <w:t xml:space="preserve"> </w:t>
      </w:r>
      <w:r w:rsidRPr="005930F3">
        <w:rPr>
          <w:sz w:val="24"/>
          <w:szCs w:val="24"/>
        </w:rPr>
        <w:t>t</w:t>
      </w:r>
      <w:r w:rsidRPr="005930F3">
        <w:rPr>
          <w:spacing w:val="-2"/>
          <w:sz w:val="24"/>
          <w:szCs w:val="24"/>
        </w:rPr>
        <w:t>h</w:t>
      </w:r>
      <w:r w:rsidRPr="005930F3">
        <w:rPr>
          <w:sz w:val="24"/>
          <w:szCs w:val="24"/>
        </w:rPr>
        <w:t>e</w:t>
      </w:r>
      <w:r w:rsidRPr="005930F3">
        <w:rPr>
          <w:spacing w:val="8"/>
          <w:sz w:val="24"/>
          <w:szCs w:val="24"/>
        </w:rPr>
        <w:t xml:space="preserve"> </w:t>
      </w:r>
      <w:r w:rsidRPr="005930F3">
        <w:rPr>
          <w:w w:val="102"/>
          <w:sz w:val="24"/>
          <w:szCs w:val="24"/>
        </w:rPr>
        <w:t>d</w:t>
      </w:r>
      <w:r w:rsidRPr="005930F3">
        <w:rPr>
          <w:spacing w:val="-2"/>
          <w:w w:val="102"/>
          <w:sz w:val="24"/>
          <w:szCs w:val="24"/>
        </w:rPr>
        <w:t>o</w:t>
      </w:r>
      <w:r w:rsidRPr="005930F3">
        <w:rPr>
          <w:spacing w:val="4"/>
          <w:w w:val="102"/>
          <w:sz w:val="24"/>
          <w:szCs w:val="24"/>
        </w:rPr>
        <w:t>c</w:t>
      </w:r>
      <w:r w:rsidRPr="005930F3">
        <w:rPr>
          <w:w w:val="102"/>
          <w:sz w:val="24"/>
          <w:szCs w:val="24"/>
        </w:rPr>
        <w:t>ume</w:t>
      </w:r>
      <w:r w:rsidRPr="005930F3">
        <w:rPr>
          <w:spacing w:val="-2"/>
          <w:w w:val="102"/>
          <w:sz w:val="24"/>
          <w:szCs w:val="24"/>
        </w:rPr>
        <w:t>n</w:t>
      </w:r>
      <w:r w:rsidRPr="005930F3">
        <w:rPr>
          <w:spacing w:val="3"/>
          <w:w w:val="102"/>
          <w:sz w:val="24"/>
          <w:szCs w:val="24"/>
        </w:rPr>
        <w:t>t</w:t>
      </w:r>
      <w:r w:rsidRPr="005930F3">
        <w:rPr>
          <w:w w:val="102"/>
          <w:sz w:val="24"/>
          <w:szCs w:val="24"/>
        </w:rPr>
        <w:t>.</w:t>
      </w:r>
    </w:p>
    <w:p w:rsidR="006F1746" w:rsidRPr="005930F3" w:rsidRDefault="006F1746">
      <w:pPr>
        <w:spacing w:before="7" w:line="200" w:lineRule="exact"/>
        <w:rPr>
          <w:sz w:val="24"/>
          <w:szCs w:val="24"/>
        </w:rPr>
      </w:pPr>
    </w:p>
    <w:p w:rsidR="006F1746" w:rsidRPr="007713C5" w:rsidRDefault="00007CE6" w:rsidP="00F66E75">
      <w:pPr>
        <w:rPr>
          <w:b/>
          <w:sz w:val="24"/>
          <w:szCs w:val="24"/>
        </w:rPr>
      </w:pPr>
      <w:r w:rsidRPr="007713C5">
        <w:rPr>
          <w:b/>
          <w:sz w:val="24"/>
          <w:szCs w:val="24"/>
        </w:rPr>
        <w:t>R</w:t>
      </w:r>
      <w:r w:rsidRPr="007713C5">
        <w:rPr>
          <w:b/>
          <w:spacing w:val="2"/>
          <w:sz w:val="24"/>
          <w:szCs w:val="24"/>
        </w:rPr>
        <w:t>e</w:t>
      </w:r>
      <w:r w:rsidRPr="007713C5">
        <w:rPr>
          <w:b/>
          <w:sz w:val="24"/>
          <w:szCs w:val="24"/>
        </w:rPr>
        <w:t>l</w:t>
      </w:r>
      <w:r w:rsidRPr="007713C5">
        <w:rPr>
          <w:b/>
          <w:spacing w:val="4"/>
          <w:sz w:val="24"/>
          <w:szCs w:val="24"/>
        </w:rPr>
        <w:t>e</w:t>
      </w:r>
      <w:r w:rsidRPr="007713C5">
        <w:rPr>
          <w:b/>
          <w:sz w:val="24"/>
          <w:szCs w:val="24"/>
        </w:rPr>
        <w:t>a</w:t>
      </w:r>
      <w:r w:rsidRPr="007713C5">
        <w:rPr>
          <w:b/>
          <w:spacing w:val="-4"/>
          <w:sz w:val="24"/>
          <w:szCs w:val="24"/>
        </w:rPr>
        <w:t>s</w:t>
      </w:r>
      <w:r w:rsidRPr="007713C5">
        <w:rPr>
          <w:b/>
          <w:sz w:val="24"/>
          <w:szCs w:val="24"/>
        </w:rPr>
        <w:t>e</w:t>
      </w:r>
      <w:r w:rsidRPr="007713C5">
        <w:rPr>
          <w:b/>
          <w:spacing w:val="41"/>
          <w:sz w:val="24"/>
          <w:szCs w:val="24"/>
        </w:rPr>
        <w:t xml:space="preserve"> </w:t>
      </w:r>
      <w:r w:rsidRPr="007713C5">
        <w:rPr>
          <w:b/>
          <w:sz w:val="24"/>
          <w:szCs w:val="24"/>
        </w:rPr>
        <w:t>v</w:t>
      </w:r>
      <w:r w:rsidRPr="007713C5">
        <w:rPr>
          <w:b/>
          <w:spacing w:val="-2"/>
          <w:sz w:val="24"/>
          <w:szCs w:val="24"/>
        </w:rPr>
        <w:t>1</w:t>
      </w:r>
      <w:r w:rsidRPr="007713C5">
        <w:rPr>
          <w:b/>
          <w:spacing w:val="5"/>
          <w:sz w:val="24"/>
          <w:szCs w:val="24"/>
        </w:rPr>
        <w:t>.</w:t>
      </w:r>
      <w:r w:rsidRPr="007713C5">
        <w:rPr>
          <w:b/>
          <w:sz w:val="24"/>
          <w:szCs w:val="24"/>
        </w:rPr>
        <w:t>0</w:t>
      </w:r>
      <w:r w:rsidRPr="007713C5">
        <w:rPr>
          <w:b/>
          <w:spacing w:val="7"/>
          <w:sz w:val="24"/>
          <w:szCs w:val="24"/>
        </w:rPr>
        <w:t xml:space="preserve"> </w:t>
      </w:r>
      <w:r w:rsidRPr="007713C5">
        <w:rPr>
          <w:b/>
          <w:spacing w:val="2"/>
          <w:sz w:val="24"/>
          <w:szCs w:val="24"/>
        </w:rPr>
        <w:t>o</w:t>
      </w:r>
      <w:r w:rsidRPr="007713C5">
        <w:rPr>
          <w:b/>
          <w:sz w:val="24"/>
          <w:szCs w:val="24"/>
        </w:rPr>
        <w:t>n</w:t>
      </w:r>
      <w:r w:rsidRPr="007713C5">
        <w:rPr>
          <w:b/>
          <w:spacing w:val="18"/>
          <w:sz w:val="24"/>
          <w:szCs w:val="24"/>
        </w:rPr>
        <w:t xml:space="preserve"> </w:t>
      </w:r>
      <w:r w:rsidR="00070E95" w:rsidRPr="007713C5">
        <w:rPr>
          <w:b/>
          <w:w w:val="102"/>
          <w:sz w:val="24"/>
          <w:szCs w:val="24"/>
        </w:rPr>
        <w:t>2017</w:t>
      </w:r>
      <w:r w:rsidRPr="007713C5">
        <w:rPr>
          <w:b/>
          <w:w w:val="102"/>
          <w:sz w:val="24"/>
          <w:szCs w:val="24"/>
        </w:rPr>
        <w:t>-</w:t>
      </w:r>
      <w:r w:rsidR="007713C5">
        <w:rPr>
          <w:b/>
          <w:spacing w:val="-2"/>
          <w:w w:val="102"/>
          <w:sz w:val="24"/>
          <w:szCs w:val="24"/>
        </w:rPr>
        <w:t>09-13</w:t>
      </w:r>
    </w:p>
    <w:p w:rsidR="006F1746" w:rsidRPr="005930F3" w:rsidRDefault="00007CE6" w:rsidP="00F66E75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sz w:val="24"/>
          <w:szCs w:val="24"/>
        </w:rPr>
        <w:t>In</w:t>
      </w:r>
      <w:r w:rsidRPr="005930F3">
        <w:rPr>
          <w:rFonts w:ascii="Times New Roman" w:hAnsi="Times New Roman"/>
          <w:spacing w:val="-2"/>
          <w:sz w:val="24"/>
          <w:szCs w:val="24"/>
        </w:rPr>
        <w:t>i</w:t>
      </w:r>
      <w:r w:rsidRPr="005930F3">
        <w:rPr>
          <w:rFonts w:ascii="Times New Roman" w:hAnsi="Times New Roman"/>
          <w:spacing w:val="3"/>
          <w:sz w:val="24"/>
          <w:szCs w:val="24"/>
        </w:rPr>
        <w:t>t</w:t>
      </w:r>
      <w:r w:rsidRPr="005930F3">
        <w:rPr>
          <w:rFonts w:ascii="Times New Roman" w:hAnsi="Times New Roman"/>
          <w:sz w:val="24"/>
          <w:szCs w:val="24"/>
        </w:rPr>
        <w:t>i</w:t>
      </w:r>
      <w:r w:rsidRPr="005930F3">
        <w:rPr>
          <w:rFonts w:ascii="Times New Roman" w:hAnsi="Times New Roman"/>
          <w:spacing w:val="2"/>
          <w:sz w:val="24"/>
          <w:szCs w:val="24"/>
        </w:rPr>
        <w:t>a</w:t>
      </w:r>
      <w:r w:rsidRPr="005930F3">
        <w:rPr>
          <w:rFonts w:ascii="Times New Roman" w:hAnsi="Times New Roman"/>
          <w:sz w:val="24"/>
          <w:szCs w:val="24"/>
        </w:rPr>
        <w:t>l</w:t>
      </w:r>
      <w:r w:rsidRPr="005930F3">
        <w:rPr>
          <w:rFonts w:ascii="Times New Roman" w:hAnsi="Times New Roman"/>
          <w:spacing w:val="13"/>
          <w:sz w:val="24"/>
          <w:szCs w:val="24"/>
        </w:rPr>
        <w:t xml:space="preserve"> </w:t>
      </w:r>
      <w:r w:rsidRPr="005930F3">
        <w:rPr>
          <w:rFonts w:ascii="Times New Roman" w:hAnsi="Times New Roman"/>
          <w:sz w:val="24"/>
          <w:szCs w:val="24"/>
        </w:rPr>
        <w:t>r</w:t>
      </w:r>
      <w:r w:rsidRPr="005930F3">
        <w:rPr>
          <w:rFonts w:ascii="Times New Roman" w:hAnsi="Times New Roman"/>
          <w:spacing w:val="4"/>
          <w:sz w:val="24"/>
          <w:szCs w:val="24"/>
        </w:rPr>
        <w:t>e</w:t>
      </w:r>
      <w:r w:rsidRPr="005930F3">
        <w:rPr>
          <w:rFonts w:ascii="Times New Roman" w:hAnsi="Times New Roman"/>
          <w:spacing w:val="-4"/>
          <w:sz w:val="24"/>
          <w:szCs w:val="24"/>
        </w:rPr>
        <w:t>l</w:t>
      </w:r>
      <w:r w:rsidRPr="005930F3">
        <w:rPr>
          <w:rFonts w:ascii="Times New Roman" w:hAnsi="Times New Roman"/>
          <w:sz w:val="24"/>
          <w:szCs w:val="24"/>
        </w:rPr>
        <w:t>e</w:t>
      </w:r>
      <w:r w:rsidRPr="005930F3">
        <w:rPr>
          <w:rFonts w:ascii="Times New Roman" w:hAnsi="Times New Roman"/>
          <w:spacing w:val="2"/>
          <w:sz w:val="24"/>
          <w:szCs w:val="24"/>
        </w:rPr>
        <w:t>a</w:t>
      </w:r>
      <w:r w:rsidRPr="005930F3">
        <w:rPr>
          <w:rFonts w:ascii="Times New Roman" w:hAnsi="Times New Roman"/>
          <w:sz w:val="24"/>
          <w:szCs w:val="24"/>
        </w:rPr>
        <w:t>se</w:t>
      </w:r>
      <w:r w:rsidRPr="005930F3">
        <w:rPr>
          <w:rFonts w:ascii="Times New Roman" w:hAnsi="Times New Roman"/>
          <w:spacing w:val="15"/>
          <w:sz w:val="24"/>
          <w:szCs w:val="24"/>
        </w:rPr>
        <w:t xml:space="preserve"> </w:t>
      </w:r>
      <w:r w:rsidRPr="005930F3">
        <w:rPr>
          <w:rFonts w:ascii="Times New Roman" w:hAnsi="Times New Roman"/>
          <w:spacing w:val="-2"/>
          <w:sz w:val="24"/>
          <w:szCs w:val="24"/>
        </w:rPr>
        <w:t>o</w:t>
      </w:r>
      <w:r w:rsidRPr="005930F3">
        <w:rPr>
          <w:rFonts w:ascii="Times New Roman" w:hAnsi="Times New Roman"/>
          <w:sz w:val="24"/>
          <w:szCs w:val="24"/>
        </w:rPr>
        <w:t>f</w:t>
      </w:r>
      <w:r w:rsidRPr="005930F3">
        <w:rPr>
          <w:rFonts w:ascii="Times New Roman" w:hAnsi="Times New Roman"/>
          <w:spacing w:val="8"/>
          <w:sz w:val="24"/>
          <w:szCs w:val="24"/>
        </w:rPr>
        <w:t xml:space="preserve"> </w:t>
      </w:r>
      <w:r w:rsidRPr="005930F3">
        <w:rPr>
          <w:rFonts w:ascii="Times New Roman" w:hAnsi="Times New Roman"/>
          <w:sz w:val="24"/>
          <w:szCs w:val="24"/>
        </w:rPr>
        <w:t>t</w:t>
      </w:r>
      <w:r w:rsidRPr="005930F3">
        <w:rPr>
          <w:rFonts w:ascii="Times New Roman" w:hAnsi="Times New Roman"/>
          <w:spacing w:val="-2"/>
          <w:sz w:val="24"/>
          <w:szCs w:val="24"/>
        </w:rPr>
        <w:t>h</w:t>
      </w:r>
      <w:r w:rsidRPr="005930F3">
        <w:rPr>
          <w:rFonts w:ascii="Times New Roman" w:hAnsi="Times New Roman"/>
          <w:sz w:val="24"/>
          <w:szCs w:val="24"/>
        </w:rPr>
        <w:t>e</w:t>
      </w:r>
      <w:r w:rsidRPr="005930F3">
        <w:rPr>
          <w:rFonts w:ascii="Times New Roman" w:hAnsi="Times New Roman"/>
          <w:spacing w:val="9"/>
          <w:sz w:val="24"/>
          <w:szCs w:val="24"/>
        </w:rPr>
        <w:t xml:space="preserve"> </w:t>
      </w:r>
      <w:r w:rsidRPr="005930F3">
        <w:rPr>
          <w:rFonts w:ascii="Times New Roman" w:hAnsi="Times New Roman"/>
          <w:w w:val="102"/>
          <w:sz w:val="24"/>
          <w:szCs w:val="24"/>
        </w:rPr>
        <w:t>docu</w:t>
      </w:r>
      <w:r w:rsidRPr="005930F3">
        <w:rPr>
          <w:rFonts w:ascii="Times New Roman" w:hAnsi="Times New Roman"/>
          <w:spacing w:val="-2"/>
          <w:w w:val="102"/>
          <w:sz w:val="24"/>
          <w:szCs w:val="24"/>
        </w:rPr>
        <w:t>m</w:t>
      </w:r>
      <w:r w:rsidRPr="005930F3">
        <w:rPr>
          <w:rFonts w:ascii="Times New Roman" w:hAnsi="Times New Roman"/>
          <w:spacing w:val="4"/>
          <w:w w:val="102"/>
          <w:sz w:val="24"/>
          <w:szCs w:val="24"/>
        </w:rPr>
        <w:t>e</w:t>
      </w:r>
      <w:r w:rsidRPr="005930F3">
        <w:rPr>
          <w:rFonts w:ascii="Times New Roman" w:hAnsi="Times New Roman"/>
          <w:w w:val="102"/>
          <w:sz w:val="24"/>
          <w:szCs w:val="24"/>
        </w:rPr>
        <w:t>nt</w:t>
      </w:r>
    </w:p>
    <w:p w:rsidR="00070E95" w:rsidRPr="005930F3" w:rsidRDefault="00070E95" w:rsidP="00070E95">
      <w:pPr>
        <w:jc w:val="both"/>
        <w:rPr>
          <w:rFonts w:eastAsia="Calibri"/>
          <w:sz w:val="24"/>
          <w:szCs w:val="24"/>
        </w:rPr>
      </w:pPr>
      <w:r w:rsidRPr="005930F3">
        <w:t xml:space="preserve">                  </w:t>
      </w:r>
      <w:r w:rsidRPr="005930F3">
        <w:rPr>
          <w:sz w:val="24"/>
          <w:szCs w:val="24"/>
        </w:rPr>
        <w:t>The remainder of the document is organized as follows. In Section 2, Glossary</w:t>
      </w:r>
      <w:r w:rsidRPr="005930F3">
        <w:rPr>
          <w:spacing w:val="-19"/>
          <w:sz w:val="24"/>
          <w:szCs w:val="24"/>
        </w:rPr>
        <w:t xml:space="preserve"> </w:t>
      </w:r>
      <w:r w:rsidRPr="005930F3">
        <w:rPr>
          <w:sz w:val="24"/>
          <w:szCs w:val="24"/>
        </w:rPr>
        <w:t>and   Abbreviations</w:t>
      </w:r>
      <w:r w:rsidRPr="005930F3">
        <w:rPr>
          <w:spacing w:val="-4"/>
          <w:sz w:val="24"/>
          <w:szCs w:val="24"/>
        </w:rPr>
        <w:t xml:space="preserve"> </w:t>
      </w:r>
      <w:r w:rsidRPr="005930F3">
        <w:rPr>
          <w:sz w:val="24"/>
          <w:szCs w:val="24"/>
        </w:rPr>
        <w:t>of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terms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used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in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the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document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is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provided.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Section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3,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deals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with</w:t>
      </w:r>
      <w:r w:rsidRPr="005930F3">
        <w:rPr>
          <w:spacing w:val="-5"/>
          <w:sz w:val="24"/>
          <w:szCs w:val="24"/>
        </w:rPr>
        <w:t xml:space="preserve"> </w:t>
      </w:r>
      <w:r w:rsidRPr="005930F3">
        <w:rPr>
          <w:sz w:val="24"/>
          <w:szCs w:val="24"/>
        </w:rPr>
        <w:t>introduction</w:t>
      </w:r>
      <w:r w:rsidRPr="005930F3">
        <w:rPr>
          <w:spacing w:val="-1"/>
          <w:sz w:val="24"/>
          <w:szCs w:val="24"/>
        </w:rPr>
        <w:t xml:space="preserve"> </w:t>
      </w:r>
      <w:r w:rsidRPr="005930F3">
        <w:rPr>
          <w:sz w:val="24"/>
          <w:szCs w:val="24"/>
        </w:rPr>
        <w:t>of the document. Section 4, describes the software description of the</w:t>
      </w:r>
      <w:r w:rsidRPr="005930F3">
        <w:rPr>
          <w:spacing w:val="-35"/>
          <w:sz w:val="24"/>
          <w:szCs w:val="24"/>
        </w:rPr>
        <w:t xml:space="preserve"> </w:t>
      </w:r>
      <w:r w:rsidRPr="005930F3">
        <w:rPr>
          <w:sz w:val="24"/>
          <w:szCs w:val="24"/>
        </w:rPr>
        <w:t>product. Section</w:t>
      </w:r>
      <w:r w:rsidR="00C35EA5">
        <w:rPr>
          <w:sz w:val="24"/>
          <w:szCs w:val="24"/>
        </w:rPr>
        <w:t xml:space="preserve"> </w:t>
      </w:r>
      <w:r w:rsidRPr="005930F3">
        <w:rPr>
          <w:sz w:val="24"/>
          <w:szCs w:val="24"/>
        </w:rPr>
        <w:t>5,</w:t>
      </w:r>
      <w:r w:rsidRPr="005930F3">
        <w:rPr>
          <w:spacing w:val="-1"/>
          <w:sz w:val="24"/>
          <w:szCs w:val="24"/>
        </w:rPr>
        <w:t xml:space="preserve"> </w:t>
      </w:r>
      <w:r w:rsidRPr="005930F3">
        <w:rPr>
          <w:sz w:val="24"/>
          <w:szCs w:val="24"/>
        </w:rPr>
        <w:t>deals with the system architecture. Section 6, deals with the structure of the database and RESTful API.</w:t>
      </w:r>
      <w:r w:rsidRPr="005930F3">
        <w:rPr>
          <w:spacing w:val="-32"/>
          <w:sz w:val="24"/>
          <w:szCs w:val="24"/>
        </w:rPr>
        <w:t xml:space="preserve"> </w:t>
      </w:r>
      <w:r w:rsidRPr="005930F3">
        <w:rPr>
          <w:sz w:val="24"/>
          <w:szCs w:val="24"/>
        </w:rPr>
        <w:t>In</w:t>
      </w:r>
      <w:r w:rsidRPr="005930F3">
        <w:rPr>
          <w:spacing w:val="-1"/>
          <w:sz w:val="24"/>
          <w:szCs w:val="24"/>
        </w:rPr>
        <w:t xml:space="preserve"> </w:t>
      </w:r>
      <w:r w:rsidRPr="005930F3">
        <w:rPr>
          <w:sz w:val="24"/>
          <w:szCs w:val="24"/>
        </w:rPr>
        <w:t>Section 7, we deal with extension the</w:t>
      </w:r>
      <w:r w:rsidRPr="005930F3">
        <w:rPr>
          <w:spacing w:val="-30"/>
          <w:sz w:val="24"/>
          <w:szCs w:val="24"/>
        </w:rPr>
        <w:t xml:space="preserve"> </w:t>
      </w:r>
      <w:r w:rsidRPr="005930F3">
        <w:rPr>
          <w:sz w:val="24"/>
          <w:szCs w:val="24"/>
        </w:rPr>
        <w:t>product.</w:t>
      </w:r>
    </w:p>
    <w:p w:rsidR="00070E95" w:rsidRPr="005930F3" w:rsidRDefault="00070E95" w:rsidP="00070E95">
      <w:pPr>
        <w:jc w:val="both"/>
        <w:rPr>
          <w:sz w:val="24"/>
          <w:szCs w:val="24"/>
        </w:rPr>
      </w:pPr>
    </w:p>
    <w:p w:rsidR="006F1746" w:rsidRPr="005930F3" w:rsidRDefault="006F1746">
      <w:pPr>
        <w:spacing w:before="1" w:line="100" w:lineRule="exact"/>
        <w:rPr>
          <w:sz w:val="10"/>
          <w:szCs w:val="10"/>
        </w:rPr>
      </w:pPr>
    </w:p>
    <w:p w:rsidR="006F1746" w:rsidRPr="005930F3" w:rsidRDefault="006F1746">
      <w:pPr>
        <w:spacing w:line="200" w:lineRule="exact"/>
      </w:pPr>
    </w:p>
    <w:p w:rsidR="008C2325" w:rsidRPr="005930F3" w:rsidRDefault="00007CE6" w:rsidP="008C2325">
      <w:pPr>
        <w:pStyle w:val="ListParagraph"/>
        <w:numPr>
          <w:ilvl w:val="0"/>
          <w:numId w:val="18"/>
        </w:numPr>
        <w:spacing w:line="320" w:lineRule="exact"/>
        <w:rPr>
          <w:rFonts w:ascii="Times New Roman" w:hAnsi="Times New Roman"/>
          <w:b/>
          <w:sz w:val="28"/>
          <w:szCs w:val="28"/>
        </w:rPr>
      </w:pPr>
      <w:r w:rsidRPr="005930F3">
        <w:rPr>
          <w:rFonts w:ascii="Times New Roman" w:hAnsi="Times New Roman"/>
          <w:b/>
          <w:position w:val="-1"/>
          <w:sz w:val="28"/>
          <w:szCs w:val="28"/>
        </w:rPr>
        <w:t>GLO</w:t>
      </w:r>
      <w:r w:rsidRPr="005930F3">
        <w:rPr>
          <w:rFonts w:ascii="Times New Roman" w:hAnsi="Times New Roman"/>
          <w:b/>
          <w:spacing w:val="-2"/>
          <w:position w:val="-1"/>
          <w:sz w:val="28"/>
          <w:szCs w:val="28"/>
        </w:rPr>
        <w:t>S</w:t>
      </w:r>
      <w:r w:rsidRPr="005930F3">
        <w:rPr>
          <w:rFonts w:ascii="Times New Roman" w:hAnsi="Times New Roman"/>
          <w:b/>
          <w:position w:val="-1"/>
          <w:sz w:val="28"/>
          <w:szCs w:val="28"/>
        </w:rPr>
        <w:t>S</w:t>
      </w:r>
      <w:r w:rsidRPr="005930F3">
        <w:rPr>
          <w:rFonts w:ascii="Times New Roman" w:hAnsi="Times New Roman"/>
          <w:b/>
          <w:spacing w:val="5"/>
          <w:position w:val="-1"/>
          <w:sz w:val="28"/>
          <w:szCs w:val="28"/>
        </w:rPr>
        <w:t>A</w:t>
      </w:r>
      <w:r w:rsidRPr="005930F3">
        <w:rPr>
          <w:rFonts w:ascii="Times New Roman" w:hAnsi="Times New Roman"/>
          <w:b/>
          <w:position w:val="-1"/>
          <w:sz w:val="28"/>
          <w:szCs w:val="28"/>
        </w:rPr>
        <w:t>RY</w:t>
      </w:r>
      <w:r w:rsidRPr="005930F3">
        <w:rPr>
          <w:rFonts w:ascii="Times New Roman" w:hAnsi="Times New Roman"/>
          <w:b/>
          <w:spacing w:val="56"/>
          <w:position w:val="-1"/>
          <w:sz w:val="28"/>
          <w:szCs w:val="28"/>
        </w:rPr>
        <w:t xml:space="preserve"> </w:t>
      </w:r>
      <w:r w:rsidRPr="005930F3">
        <w:rPr>
          <w:rFonts w:ascii="Times New Roman" w:hAnsi="Times New Roman"/>
          <w:b/>
          <w:position w:val="-1"/>
          <w:sz w:val="28"/>
          <w:szCs w:val="28"/>
        </w:rPr>
        <w:t>AND</w:t>
      </w:r>
      <w:r w:rsidRPr="005930F3">
        <w:rPr>
          <w:rFonts w:ascii="Times New Roman" w:hAnsi="Times New Roman"/>
          <w:b/>
          <w:spacing w:val="-10"/>
          <w:position w:val="-1"/>
          <w:sz w:val="28"/>
          <w:szCs w:val="28"/>
        </w:rPr>
        <w:t xml:space="preserve"> </w:t>
      </w:r>
      <w:r w:rsidRPr="005930F3">
        <w:rPr>
          <w:rFonts w:ascii="Times New Roman" w:hAnsi="Times New Roman"/>
          <w:b/>
          <w:spacing w:val="2"/>
          <w:position w:val="-1"/>
          <w:sz w:val="28"/>
          <w:szCs w:val="28"/>
        </w:rPr>
        <w:t>A</w:t>
      </w:r>
      <w:r w:rsidRPr="005930F3">
        <w:rPr>
          <w:rFonts w:ascii="Times New Roman" w:hAnsi="Times New Roman"/>
          <w:b/>
          <w:spacing w:val="4"/>
          <w:position w:val="-1"/>
          <w:sz w:val="28"/>
          <w:szCs w:val="28"/>
        </w:rPr>
        <w:t>B</w:t>
      </w:r>
      <w:r w:rsidRPr="005930F3">
        <w:rPr>
          <w:rFonts w:ascii="Times New Roman" w:hAnsi="Times New Roman"/>
          <w:b/>
          <w:spacing w:val="-2"/>
          <w:position w:val="-1"/>
          <w:sz w:val="28"/>
          <w:szCs w:val="28"/>
        </w:rPr>
        <w:t>B</w:t>
      </w: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R</w:t>
      </w:r>
      <w:r w:rsidRPr="005930F3">
        <w:rPr>
          <w:rFonts w:ascii="Times New Roman" w:hAnsi="Times New Roman"/>
          <w:b/>
          <w:w w:val="108"/>
          <w:position w:val="-1"/>
          <w:sz w:val="28"/>
          <w:szCs w:val="28"/>
        </w:rPr>
        <w:t>E</w:t>
      </w:r>
      <w:r w:rsidRPr="005930F3">
        <w:rPr>
          <w:rFonts w:ascii="Times New Roman" w:hAnsi="Times New Roman"/>
          <w:b/>
          <w:spacing w:val="2"/>
          <w:w w:val="99"/>
          <w:position w:val="-1"/>
          <w:sz w:val="28"/>
          <w:szCs w:val="28"/>
        </w:rPr>
        <w:t>VA</w:t>
      </w:r>
      <w:r w:rsidRPr="005930F3">
        <w:rPr>
          <w:rFonts w:ascii="Times New Roman" w:hAnsi="Times New Roman"/>
          <w:b/>
          <w:spacing w:val="-2"/>
          <w:w w:val="108"/>
          <w:position w:val="-1"/>
          <w:sz w:val="28"/>
          <w:szCs w:val="28"/>
        </w:rPr>
        <w:t>T</w:t>
      </w:r>
      <w:r w:rsidRPr="005930F3">
        <w:rPr>
          <w:rFonts w:ascii="Times New Roman" w:hAnsi="Times New Roman"/>
          <w:b/>
          <w:spacing w:val="3"/>
          <w:w w:val="116"/>
          <w:position w:val="-1"/>
          <w:sz w:val="28"/>
          <w:szCs w:val="28"/>
        </w:rPr>
        <w:t>I</w:t>
      </w:r>
      <w:r w:rsidRPr="005930F3">
        <w:rPr>
          <w:rFonts w:ascii="Times New Roman" w:hAnsi="Times New Roman"/>
          <w:b/>
          <w:spacing w:val="-2"/>
          <w:w w:val="107"/>
          <w:position w:val="-1"/>
          <w:sz w:val="28"/>
          <w:szCs w:val="28"/>
        </w:rPr>
        <w:t>O</w:t>
      </w:r>
      <w:r w:rsidRPr="005930F3">
        <w:rPr>
          <w:rFonts w:ascii="Times New Roman" w:hAnsi="Times New Roman"/>
          <w:b/>
          <w:spacing w:val="2"/>
          <w:w w:val="99"/>
          <w:position w:val="-1"/>
          <w:sz w:val="28"/>
          <w:szCs w:val="28"/>
        </w:rPr>
        <w:t>N</w:t>
      </w:r>
      <w:r w:rsidRPr="005930F3">
        <w:rPr>
          <w:rFonts w:ascii="Times New Roman" w:hAnsi="Times New Roman"/>
          <w:b/>
          <w:spacing w:val="-2"/>
          <w:w w:val="99"/>
          <w:position w:val="-1"/>
          <w:sz w:val="28"/>
          <w:szCs w:val="28"/>
        </w:rPr>
        <w:t>S</w:t>
      </w:r>
      <w:r w:rsidRPr="005930F3">
        <w:rPr>
          <w:rFonts w:ascii="Times New Roman" w:hAnsi="Times New Roman"/>
          <w:b/>
          <w:w w:val="120"/>
          <w:position w:val="-1"/>
          <w:sz w:val="28"/>
          <w:szCs w:val="28"/>
        </w:rPr>
        <w:t>: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b/>
          <w:sz w:val="24"/>
          <w:szCs w:val="24"/>
        </w:rPr>
        <w:t>API</w:t>
      </w:r>
      <w:r w:rsidRPr="005930F3">
        <w:rPr>
          <w:rFonts w:ascii="Times New Roman" w:hAnsi="Times New Roman"/>
          <w:sz w:val="24"/>
          <w:szCs w:val="24"/>
        </w:rPr>
        <w:t>: Application Programming Interface</w:t>
      </w:r>
    </w:p>
    <w:p w:rsidR="008C2325" w:rsidRPr="005930F3" w:rsidRDefault="008C2325" w:rsidP="008C2325">
      <w:pPr>
        <w:pStyle w:val="ListParagraph"/>
        <w:numPr>
          <w:ilvl w:val="1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sz w:val="24"/>
          <w:szCs w:val="24"/>
        </w:rPr>
        <w:t>An API is a set of routines, protocols, and tools for building software applications.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proofErr w:type="spellStart"/>
      <w:r w:rsidRPr="005930F3">
        <w:rPr>
          <w:rFonts w:ascii="Times New Roman" w:hAnsi="Times New Roman"/>
          <w:b/>
          <w:sz w:val="24"/>
          <w:szCs w:val="24"/>
        </w:rPr>
        <w:t>InfluxDB</w:t>
      </w:r>
      <w:proofErr w:type="spellEnd"/>
      <w:r w:rsidRPr="005930F3">
        <w:rPr>
          <w:rFonts w:ascii="Times New Roman" w:hAnsi="Times New Roman"/>
          <w:sz w:val="24"/>
          <w:szCs w:val="24"/>
        </w:rPr>
        <w:t>: Influx Database</w:t>
      </w:r>
    </w:p>
    <w:p w:rsidR="008C2325" w:rsidRPr="005930F3" w:rsidRDefault="008C2325" w:rsidP="008C2325">
      <w:pPr>
        <w:pStyle w:val="ListParagraph"/>
        <w:numPr>
          <w:ilvl w:val="1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proofErr w:type="spellStart"/>
      <w:r w:rsidRPr="005930F3">
        <w:rPr>
          <w:rFonts w:ascii="Times New Roman" w:hAnsi="Times New Roman"/>
          <w:sz w:val="24"/>
          <w:szCs w:val="24"/>
        </w:rPr>
        <w:t>InfluxDB</w:t>
      </w:r>
      <w:proofErr w:type="spellEnd"/>
      <w:r w:rsidRPr="005930F3">
        <w:rPr>
          <w:rFonts w:ascii="Times New Roman" w:hAnsi="Times New Roman"/>
          <w:sz w:val="24"/>
          <w:szCs w:val="24"/>
        </w:rPr>
        <w:t xml:space="preserve"> is an open source time series database. </w:t>
      </w:r>
      <w:proofErr w:type="spellStart"/>
      <w:r w:rsidRPr="005930F3">
        <w:rPr>
          <w:rFonts w:ascii="Times New Roman" w:hAnsi="Times New Roman"/>
          <w:sz w:val="24"/>
          <w:szCs w:val="24"/>
        </w:rPr>
        <w:t>InfluxDB</w:t>
      </w:r>
      <w:proofErr w:type="spellEnd"/>
      <w:r w:rsidRPr="005930F3">
        <w:rPr>
          <w:rFonts w:ascii="Times New Roman" w:hAnsi="Times New Roman"/>
          <w:sz w:val="24"/>
          <w:szCs w:val="24"/>
        </w:rPr>
        <w:t xml:space="preserve"> has no external dependencies and provides an SQL-like language with built in time-centric functions for querying a data structure composed of measurements, series, and points. 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proofErr w:type="spellStart"/>
      <w:r w:rsidRPr="005930F3">
        <w:rPr>
          <w:rFonts w:ascii="Times New Roman" w:hAnsi="Times New Roman"/>
          <w:b/>
          <w:sz w:val="24"/>
          <w:szCs w:val="24"/>
        </w:rPr>
        <w:t>Grafana</w:t>
      </w:r>
      <w:proofErr w:type="spellEnd"/>
      <w:r w:rsidRPr="005930F3">
        <w:rPr>
          <w:rFonts w:ascii="Times New Roman" w:hAnsi="Times New Roman"/>
          <w:sz w:val="24"/>
          <w:szCs w:val="24"/>
        </w:rPr>
        <w:t>:</w:t>
      </w:r>
    </w:p>
    <w:p w:rsidR="008C2325" w:rsidRPr="005930F3" w:rsidRDefault="008C2325" w:rsidP="008C2325">
      <w:pPr>
        <w:pStyle w:val="ListParagraph"/>
        <w:numPr>
          <w:ilvl w:val="1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proofErr w:type="spellStart"/>
      <w:r w:rsidRPr="005930F3">
        <w:rPr>
          <w:rFonts w:ascii="Times New Roman" w:hAnsi="Times New Roman"/>
          <w:sz w:val="24"/>
          <w:szCs w:val="24"/>
        </w:rPr>
        <w:t>Grafana</w:t>
      </w:r>
      <w:proofErr w:type="spellEnd"/>
      <w:r w:rsidRPr="005930F3">
        <w:rPr>
          <w:rFonts w:ascii="Times New Roman" w:hAnsi="Times New Roman"/>
          <w:sz w:val="24"/>
          <w:szCs w:val="24"/>
        </w:rPr>
        <w:t xml:space="preserve"> is most commonly used for visualizing time series data for Internet infrastructure and application analytics but many use it in other domains including industrial sensors, home automation, weather, and process control. </w:t>
      </w:r>
      <w:proofErr w:type="spellStart"/>
      <w:r w:rsidRPr="005930F3">
        <w:rPr>
          <w:rFonts w:ascii="Times New Roman" w:hAnsi="Times New Roman"/>
          <w:sz w:val="24"/>
          <w:szCs w:val="24"/>
        </w:rPr>
        <w:t>Grafana</w:t>
      </w:r>
      <w:proofErr w:type="spellEnd"/>
      <w:r w:rsidRPr="005930F3">
        <w:rPr>
          <w:rFonts w:ascii="Times New Roman" w:hAnsi="Times New Roman"/>
          <w:sz w:val="24"/>
          <w:szCs w:val="24"/>
        </w:rPr>
        <w:t xml:space="preserve"> features pluggable panels and data sources allowing easy extensibility and a variety of panels, including fully featured graph panels with rich visualization options. There is built in support for many of the most popular time series data sources.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b/>
          <w:sz w:val="24"/>
          <w:szCs w:val="24"/>
        </w:rPr>
        <w:t>SSL</w:t>
      </w:r>
      <w:r w:rsidRPr="005930F3">
        <w:rPr>
          <w:rFonts w:ascii="Times New Roman" w:hAnsi="Times New Roman"/>
          <w:sz w:val="24"/>
          <w:szCs w:val="24"/>
        </w:rPr>
        <w:t>: Secure Sockets Layer</w:t>
      </w:r>
    </w:p>
    <w:p w:rsidR="008C2325" w:rsidRPr="005930F3" w:rsidRDefault="008C2325" w:rsidP="008C2325">
      <w:pPr>
        <w:pStyle w:val="ListParagraph"/>
        <w:numPr>
          <w:ilvl w:val="1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sz w:val="24"/>
          <w:szCs w:val="24"/>
        </w:rPr>
        <w:t>SSL is a standard security technology for establishing an encrypted link between a web server and a browser.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b/>
          <w:sz w:val="24"/>
          <w:szCs w:val="24"/>
        </w:rPr>
        <w:t>RTT</w:t>
      </w:r>
      <w:r w:rsidRPr="005930F3">
        <w:rPr>
          <w:rFonts w:ascii="Times New Roman" w:hAnsi="Times New Roman"/>
          <w:sz w:val="24"/>
          <w:szCs w:val="24"/>
        </w:rPr>
        <w:t>: Round Trip Time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b/>
          <w:sz w:val="24"/>
          <w:szCs w:val="24"/>
        </w:rPr>
        <w:t>HTTPS</w:t>
      </w:r>
      <w:r w:rsidRPr="005930F3">
        <w:rPr>
          <w:rFonts w:ascii="Times New Roman" w:hAnsi="Times New Roman"/>
          <w:sz w:val="24"/>
          <w:szCs w:val="24"/>
        </w:rPr>
        <w:t>: Hyper Text Transport Protocol Secure</w:t>
      </w:r>
    </w:p>
    <w:p w:rsidR="008C2325" w:rsidRPr="005930F3" w:rsidRDefault="008C2325" w:rsidP="008C2325">
      <w:pPr>
        <w:pStyle w:val="ListParagraph"/>
        <w:numPr>
          <w:ilvl w:val="0"/>
          <w:numId w:val="14"/>
        </w:numPr>
        <w:spacing w:line="256" w:lineRule="auto"/>
        <w:contextualSpacing/>
        <w:rPr>
          <w:rFonts w:ascii="Times New Roman" w:hAnsi="Times New Roman"/>
          <w:sz w:val="24"/>
          <w:szCs w:val="24"/>
        </w:rPr>
      </w:pPr>
      <w:r w:rsidRPr="005930F3">
        <w:rPr>
          <w:rFonts w:ascii="Times New Roman" w:hAnsi="Times New Roman"/>
          <w:b/>
          <w:sz w:val="24"/>
          <w:szCs w:val="24"/>
        </w:rPr>
        <w:t>RESTful</w:t>
      </w:r>
      <w:r w:rsidRPr="005930F3">
        <w:rPr>
          <w:rFonts w:ascii="Times New Roman" w:hAnsi="Times New Roman"/>
          <w:sz w:val="24"/>
          <w:szCs w:val="24"/>
        </w:rPr>
        <w:t>: Representative State Transfer</w:t>
      </w:r>
    </w:p>
    <w:p w:rsidR="00070E95" w:rsidRPr="005930F3" w:rsidRDefault="00070E95" w:rsidP="00070E95">
      <w:pPr>
        <w:pStyle w:val="ListParagraph"/>
        <w:spacing w:line="256" w:lineRule="auto"/>
        <w:ind w:left="927"/>
        <w:contextualSpacing/>
        <w:rPr>
          <w:rFonts w:ascii="Times New Roman" w:hAnsi="Times New Roman"/>
          <w:sz w:val="24"/>
          <w:szCs w:val="24"/>
        </w:rPr>
      </w:pPr>
    </w:p>
    <w:p w:rsidR="006F1746" w:rsidRPr="005930F3" w:rsidRDefault="006F1746">
      <w:pPr>
        <w:spacing w:line="200" w:lineRule="exact"/>
      </w:pPr>
    </w:p>
    <w:p w:rsidR="006F1746" w:rsidRPr="005930F3" w:rsidRDefault="006F1746">
      <w:pPr>
        <w:spacing w:before="15" w:line="200" w:lineRule="exact"/>
      </w:pPr>
    </w:p>
    <w:p w:rsidR="00070E95" w:rsidRPr="005930F3" w:rsidRDefault="00070E95" w:rsidP="00070E95">
      <w:pPr>
        <w:pStyle w:val="ListParagraph"/>
        <w:numPr>
          <w:ilvl w:val="0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</w:pP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lastRenderedPageBreak/>
        <w:t>INTRODUCTION:</w:t>
      </w:r>
    </w:p>
    <w:p w:rsidR="00070E95" w:rsidRPr="005930F3" w:rsidRDefault="00070E95" w:rsidP="00070E95">
      <w:pPr>
        <w:pStyle w:val="ListParagraph"/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5930F3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This document gives brief overview about the technical aspects of the product. This document also serves as the assistance for developers for adding new functionalities to the product.</w:t>
      </w:r>
    </w:p>
    <w:p w:rsidR="00070E95" w:rsidRPr="005930F3" w:rsidRDefault="00070E95" w:rsidP="00070E95">
      <w:pPr>
        <w:pStyle w:val="ListParagraph"/>
        <w:numPr>
          <w:ilvl w:val="0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SOFTWARE DESCRIPTION OF THE PRODUCT:</w:t>
      </w:r>
    </w:p>
    <w:p w:rsidR="00B10487" w:rsidRPr="007C2698" w:rsidRDefault="00B10487" w:rsidP="00B10487">
      <w:pPr>
        <w:pStyle w:val="ListParagraph"/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The software description is mainly based on backend &amp; frontend. Therefore, the backend of this product is totally based on Python and 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is used to interact with the </w:t>
      </w:r>
      <w:proofErr w:type="spellStart"/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InfluxDB</w:t>
      </w:r>
      <w:proofErr w:type="spellEnd"/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for storing metric data from time-to-time</w:t>
      </w: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.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Whereas, the frontend is written in HTML, CSS</w:t>
      </w: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which is integrated with t</w:t>
      </w: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he Flask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(Python)</w:t>
      </w: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module 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to</w:t>
      </w: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creat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e a REST framework and interacts with the </w:t>
      </w:r>
      <w:proofErr w:type="spellStart"/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SQLAlchemy</w:t>
      </w:r>
      <w:proofErr w:type="spellEnd"/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database for user</w:t>
      </w:r>
      <w:r w:rsidR="00A91EB1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/admin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authentication. </w:t>
      </w:r>
      <w:r w:rsidR="00A91EB1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Graphical representation of the user’s measurement data is done using </w:t>
      </w:r>
      <w:proofErr w:type="spellStart"/>
      <w:r w:rsidR="00A91EB1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Grafana</w:t>
      </w:r>
      <w:proofErr w:type="spellEnd"/>
      <w:r w:rsidR="00A91EB1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. </w:t>
      </w:r>
      <w:r w:rsidR="008109D2"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 </w:t>
      </w: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</w:t>
      </w:r>
    </w:p>
    <w:p w:rsidR="00070E95" w:rsidRPr="005930F3" w:rsidRDefault="00070E95" w:rsidP="00070E95">
      <w:pPr>
        <w:pStyle w:val="ListParagraph"/>
        <w:numPr>
          <w:ilvl w:val="0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SYSTEM ARCHITECTURE:</w:t>
      </w:r>
    </w:p>
    <w:p w:rsidR="00070E95" w:rsidRPr="005930F3" w:rsidRDefault="007C2698" w:rsidP="00A91EB1">
      <w:pPr>
        <w:pStyle w:val="ListParagraph"/>
        <w:numPr>
          <w:ilvl w:val="1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</w:pPr>
      <w:r>
        <w:rPr>
          <w:rFonts w:ascii="Times New Roman" w:hAnsi="Times New Roman"/>
          <w:b/>
          <w:spacing w:val="2"/>
          <w:w w:val="108"/>
          <w:position w:val="-1"/>
          <w:sz w:val="26"/>
          <w:szCs w:val="26"/>
        </w:rPr>
        <w:t>PROGRAMMING LANGUAGES USED:</w:t>
      </w:r>
    </w:p>
    <w:p w:rsidR="00A91EB1" w:rsidRPr="007C2698" w:rsidRDefault="00A91EB1" w:rsidP="00A91EB1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HTML</w:t>
      </w:r>
    </w:p>
    <w:p w:rsidR="00A91EB1" w:rsidRPr="007C2698" w:rsidRDefault="00A91EB1" w:rsidP="00A91EB1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CSS</w:t>
      </w:r>
    </w:p>
    <w:p w:rsidR="00A91EB1" w:rsidRPr="007C2698" w:rsidRDefault="00A91EB1" w:rsidP="00A91EB1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Python</w:t>
      </w:r>
    </w:p>
    <w:p w:rsidR="00A91EB1" w:rsidRPr="007C2698" w:rsidRDefault="00A91EB1" w:rsidP="00A91EB1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proofErr w:type="spellStart"/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SQLAlchemy</w:t>
      </w:r>
      <w:proofErr w:type="spellEnd"/>
    </w:p>
    <w:p w:rsidR="00A91EB1" w:rsidRPr="007C2698" w:rsidRDefault="00A91EB1" w:rsidP="00A91EB1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MySQL</w:t>
      </w:r>
    </w:p>
    <w:p w:rsidR="00070E95" w:rsidRPr="007C2698" w:rsidRDefault="00070E95" w:rsidP="00A91EB1">
      <w:pPr>
        <w:pStyle w:val="ListParagraph"/>
        <w:numPr>
          <w:ilvl w:val="1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6"/>
          <w:szCs w:val="26"/>
        </w:rPr>
      </w:pPr>
      <w:r w:rsidRPr="007C2698">
        <w:rPr>
          <w:rFonts w:ascii="Times New Roman" w:hAnsi="Times New Roman"/>
          <w:b/>
          <w:spacing w:val="2"/>
          <w:w w:val="108"/>
          <w:position w:val="-1"/>
          <w:sz w:val="26"/>
          <w:szCs w:val="26"/>
        </w:rPr>
        <w:t>ORGANISATION OF SOURCE CODE:</w:t>
      </w:r>
    </w:p>
    <w:p w:rsidR="00A91EB1" w:rsidRPr="007713C5" w:rsidRDefault="00A91EB1" w:rsidP="00A91EB1">
      <w:pPr>
        <w:pStyle w:val="ListParagraph"/>
        <w:spacing w:line="320" w:lineRule="exact"/>
        <w:ind w:left="1080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Front-End</w:t>
      </w:r>
    </w:p>
    <w:p w:rsidR="00A91EB1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welcome.html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signup.html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login.html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login.html.html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dash.html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dashadmin.html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nodes.html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register.html</w:t>
      </w:r>
    </w:p>
    <w:p w:rsidR="00AC4C03" w:rsidRPr="007C2698" w:rsidRDefault="00AC4C03" w:rsidP="007C2698">
      <w:pPr>
        <w:pStyle w:val="ListParagraph"/>
        <w:numPr>
          <w:ilvl w:val="0"/>
          <w:numId w:val="32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account.html</w:t>
      </w:r>
    </w:p>
    <w:p w:rsidR="00AC4C03" w:rsidRPr="007C2698" w:rsidRDefault="00AC4C03" w:rsidP="00AC4C03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lastRenderedPageBreak/>
        <w:t>statistics.html</w:t>
      </w:r>
    </w:p>
    <w:p w:rsidR="004708B7" w:rsidRPr="007C2698" w:rsidRDefault="00AC4C03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logout.html</w:t>
      </w:r>
    </w:p>
    <w:p w:rsidR="004708B7" w:rsidRPr="007C2698" w:rsidRDefault="004708B7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account.css</w:t>
      </w:r>
    </w:p>
    <w:p w:rsidR="004708B7" w:rsidRPr="007C2698" w:rsidRDefault="004708B7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loginpage.css</w:t>
      </w:r>
    </w:p>
    <w:p w:rsidR="004708B7" w:rsidRPr="007C2698" w:rsidRDefault="004708B7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akhi.css</w:t>
      </w:r>
    </w:p>
    <w:p w:rsidR="004708B7" w:rsidRPr="007C2698" w:rsidRDefault="004708B7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dash.css</w:t>
      </w:r>
    </w:p>
    <w:p w:rsidR="004708B7" w:rsidRPr="007C2698" w:rsidRDefault="004708B7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log.css</w:t>
      </w:r>
    </w:p>
    <w:p w:rsidR="004708B7" w:rsidRPr="007C2698" w:rsidRDefault="004708B7" w:rsidP="004708B7">
      <w:pPr>
        <w:pStyle w:val="ListParagraph"/>
        <w:numPr>
          <w:ilvl w:val="0"/>
          <w:numId w:val="33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statistics.css</w:t>
      </w:r>
    </w:p>
    <w:p w:rsidR="004708B7" w:rsidRPr="007713C5" w:rsidRDefault="004708B7" w:rsidP="007C2698">
      <w:pPr>
        <w:pStyle w:val="ListParagraph"/>
        <w:spacing w:line="320" w:lineRule="exact"/>
        <w:ind w:left="1080"/>
        <w:rPr>
          <w:b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Database</w:t>
      </w:r>
    </w:p>
    <w:p w:rsidR="007841E8" w:rsidRPr="007C2698" w:rsidRDefault="00102522" w:rsidP="007841E8">
      <w:pPr>
        <w:pStyle w:val="ListParagraph"/>
        <w:numPr>
          <w:ilvl w:val="0"/>
          <w:numId w:val="34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restful.py</w:t>
      </w:r>
    </w:p>
    <w:p w:rsidR="007841E8" w:rsidRPr="007713C5" w:rsidRDefault="007841E8" w:rsidP="007841E8">
      <w:pPr>
        <w:spacing w:line="320" w:lineRule="exact"/>
        <w:ind w:left="1080"/>
        <w:rPr>
          <w:b/>
          <w:spacing w:val="2"/>
          <w:w w:val="108"/>
          <w:position w:val="-1"/>
          <w:sz w:val="24"/>
          <w:szCs w:val="24"/>
        </w:rPr>
      </w:pPr>
      <w:r w:rsidRPr="007713C5">
        <w:rPr>
          <w:b/>
          <w:spacing w:val="2"/>
          <w:w w:val="108"/>
          <w:position w:val="-1"/>
          <w:sz w:val="24"/>
          <w:szCs w:val="24"/>
        </w:rPr>
        <w:t>Back-End</w:t>
      </w:r>
    </w:p>
    <w:p w:rsidR="007841E8" w:rsidRPr="007C2698" w:rsidRDefault="007841E8" w:rsidP="007841E8">
      <w:pPr>
        <w:pStyle w:val="ListParagraph"/>
        <w:numPr>
          <w:ilvl w:val="0"/>
          <w:numId w:val="34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user.py</w:t>
      </w:r>
    </w:p>
    <w:p w:rsidR="007841E8" w:rsidRPr="007C2698" w:rsidRDefault="007841E8" w:rsidP="007841E8">
      <w:pPr>
        <w:pStyle w:val="ListParagraph"/>
        <w:numPr>
          <w:ilvl w:val="0"/>
          <w:numId w:val="34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user_runner.py</w:t>
      </w:r>
    </w:p>
    <w:p w:rsidR="007841E8" w:rsidRPr="007C2698" w:rsidRDefault="007841E8" w:rsidP="007841E8">
      <w:pPr>
        <w:pStyle w:val="ListParagraph"/>
        <w:numPr>
          <w:ilvl w:val="0"/>
          <w:numId w:val="34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server.py</w:t>
      </w:r>
    </w:p>
    <w:p w:rsidR="004708B7" w:rsidRPr="005930F3" w:rsidRDefault="004708B7" w:rsidP="004708B7">
      <w:pPr>
        <w:spacing w:line="320" w:lineRule="exact"/>
        <w:rPr>
          <w:b/>
          <w:spacing w:val="2"/>
          <w:w w:val="108"/>
          <w:position w:val="-1"/>
          <w:sz w:val="28"/>
          <w:szCs w:val="28"/>
        </w:rPr>
      </w:pPr>
    </w:p>
    <w:p w:rsidR="005930F3" w:rsidRPr="005930F3" w:rsidRDefault="005930F3" w:rsidP="005930F3">
      <w:pPr>
        <w:pStyle w:val="ListParagraph"/>
        <w:numPr>
          <w:ilvl w:val="0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STRUCTURE OF DATABASE:</w:t>
      </w:r>
    </w:p>
    <w:p w:rsidR="005930F3" w:rsidRDefault="007713C5" w:rsidP="005930F3">
      <w:pPr>
        <w:pStyle w:val="ListParagraph"/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>Th</w:t>
      </w:r>
      <w:r w:rsidR="0063152E" w:rsidRP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e product uses two databases, where one is </w:t>
      </w:r>
      <w:proofErr w:type="spellStart"/>
      <w:r w:rsidR="0063152E" w:rsidRP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SQLAlchemy</w:t>
      </w:r>
      <w:proofErr w:type="spellEnd"/>
      <w:r w:rsidR="0063152E" w:rsidRP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and the other is </w:t>
      </w:r>
      <w:proofErr w:type="spellStart"/>
      <w:r w:rsidR="0063152E" w:rsidRP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InfluxDB</w:t>
      </w:r>
      <w:proofErr w:type="spellEnd"/>
      <w:r w:rsid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.</w:t>
      </w:r>
    </w:p>
    <w:p w:rsidR="00930570" w:rsidRPr="007713C5" w:rsidRDefault="007713C5" w:rsidP="005930F3">
      <w:pPr>
        <w:pStyle w:val="ListParagraph"/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proofErr w:type="spellStart"/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SQLAl</w:t>
      </w:r>
      <w:r w:rsidR="0063152E"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chemy</w:t>
      </w:r>
      <w:proofErr w:type="spellEnd"/>
      <w:r w:rsidR="0063152E"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 xml:space="preserve">: </w:t>
      </w:r>
    </w:p>
    <w:p w:rsidR="0063152E" w:rsidRDefault="00930570" w:rsidP="00930570">
      <w:pPr>
        <w:pStyle w:val="ListParagraph"/>
        <w:numPr>
          <w:ilvl w:val="0"/>
          <w:numId w:val="35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340995</wp:posOffset>
            </wp:positionH>
            <wp:positionV relativeFrom="paragraph">
              <wp:posOffset>439420</wp:posOffset>
            </wp:positionV>
            <wp:extent cx="5586730" cy="1704340"/>
            <wp:effectExtent l="0" t="0" r="0" b="0"/>
            <wp:wrapTopAndBottom/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1_mysqldb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44"/>
                    <a:stretch/>
                  </pic:blipFill>
                  <pic:spPr bwMode="auto">
                    <a:xfrm>
                      <a:off x="0" y="0"/>
                      <a:ext cx="5586730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 database with its name</w:t>
      </w:r>
      <w:r w:rsidR="00C35EA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,</w:t>
      </w:r>
      <w:r w:rsid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“</w:t>
      </w:r>
      <w:proofErr w:type="spellStart"/>
      <w:r w:rsid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sd</w:t>
      </w:r>
      <w:proofErr w:type="spellEnd"/>
      <w:r w:rsidR="0063152E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”</w:t>
      </w:r>
      <w:r w:rsidR="00C35EA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is created as </w:t>
      </w: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>shown below:</w:t>
      </w:r>
    </w:p>
    <w:p w:rsidR="00930570" w:rsidRDefault="00930570" w:rsidP="00930570">
      <w:pPr>
        <w:pStyle w:val="ListParagraph"/>
        <w:spacing w:line="320" w:lineRule="exact"/>
        <w:ind w:left="1080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7713C5" w:rsidRDefault="007713C5" w:rsidP="00930570">
      <w:pPr>
        <w:pStyle w:val="ListParagraph"/>
        <w:spacing w:line="320" w:lineRule="exact"/>
        <w:ind w:left="1080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930570" w:rsidRDefault="00930570" w:rsidP="00930570">
      <w:pPr>
        <w:pStyle w:val="ListParagraph"/>
        <w:numPr>
          <w:ilvl w:val="0"/>
          <w:numId w:val="35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noProof/>
          <w:spacing w:val="2"/>
          <w:w w:val="108"/>
          <w:position w:val="-1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374791</wp:posOffset>
            </wp:positionH>
            <wp:positionV relativeFrom="paragraph">
              <wp:posOffset>530577</wp:posOffset>
            </wp:positionV>
            <wp:extent cx="5576570" cy="2754630"/>
            <wp:effectExtent l="0" t="0" r="5080" b="7620"/>
            <wp:wrapTopAndBottom/>
            <wp:docPr id="13" name="Picture 13" descr="C:\Users\lohit\AppData\Local\Microsoft\Windows\INetCache\Content.Word\fig2_db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hit\AppData\Local\Microsoft\Windows\INetCache\Content.Word\fig2_dbtabl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5EA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The d</w:t>
      </w: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atabase consists of</w:t>
      </w:r>
      <w:r w:rsidR="00C35EA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a</w:t>
      </w: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 single table named as “users” to store user credentials as shown below:</w:t>
      </w:r>
    </w:p>
    <w:p w:rsidR="00072070" w:rsidRPr="00072070" w:rsidRDefault="00072070" w:rsidP="00072070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072070" w:rsidRDefault="00C4357A" w:rsidP="00930570">
      <w:pPr>
        <w:pStyle w:val="ListParagraph"/>
        <w:numPr>
          <w:ilvl w:val="0"/>
          <w:numId w:val="35"/>
        </w:numPr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374792</wp:posOffset>
            </wp:positionH>
            <wp:positionV relativeFrom="paragraph">
              <wp:posOffset>491420</wp:posOffset>
            </wp:positionV>
            <wp:extent cx="5576570" cy="2754630"/>
            <wp:effectExtent l="0" t="0" r="5080" b="7620"/>
            <wp:wrapTopAndBottom/>
            <wp:docPr id="14" name="Picture 14" descr="C:\Users\lohit\AppData\Local\Microsoft\Windows\INetCache\Content.Word\fig3_mysql 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hit\AppData\Local\Microsoft\Windows\INetCache\Content.Word\fig3_mysql co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2070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The table consists of four columns </w:t>
      </w: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>regarding user credentials as shown below:</w:t>
      </w:r>
    </w:p>
    <w:p w:rsidR="00C4357A" w:rsidRDefault="00C4357A" w:rsidP="00C4357A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bookmarkStart w:id="0" w:name="_GoBack"/>
      <w:bookmarkEnd w:id="0"/>
    </w:p>
    <w:p w:rsidR="00512B2F" w:rsidRDefault="00512B2F" w:rsidP="00C4357A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512B2F" w:rsidRDefault="00512B2F" w:rsidP="00C4357A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512B2F" w:rsidRDefault="00512B2F" w:rsidP="00C4357A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7713C5" w:rsidRDefault="007713C5" w:rsidP="007713C5">
      <w:pPr>
        <w:pStyle w:val="ListParagraph"/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</w:p>
    <w:p w:rsidR="00C4357A" w:rsidRPr="007713C5" w:rsidRDefault="00B57784" w:rsidP="007713C5">
      <w:pPr>
        <w:pStyle w:val="ListParagraph"/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proofErr w:type="spellStart"/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lastRenderedPageBreak/>
        <w:t>InfluxDB</w:t>
      </w:r>
      <w:proofErr w:type="spellEnd"/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:</w:t>
      </w:r>
    </w:p>
    <w:p w:rsidR="00B57784" w:rsidRDefault="00512B2F" w:rsidP="00B57784">
      <w:pPr>
        <w:pStyle w:val="ListParagraph"/>
        <w:numPr>
          <w:ilvl w:val="0"/>
          <w:numId w:val="38"/>
        </w:numPr>
        <w:spacing w:line="320" w:lineRule="exact"/>
        <w:rPr>
          <w:spacing w:val="2"/>
          <w:w w:val="108"/>
          <w:position w:val="-1"/>
          <w:sz w:val="24"/>
          <w:szCs w:val="24"/>
        </w:rPr>
      </w:pPr>
      <w:r>
        <w:rPr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353407</wp:posOffset>
            </wp:positionH>
            <wp:positionV relativeFrom="paragraph">
              <wp:posOffset>522605</wp:posOffset>
            </wp:positionV>
            <wp:extent cx="5580380" cy="2759710"/>
            <wp:effectExtent l="0" t="0" r="1270" b="2540"/>
            <wp:wrapTopAndBottom/>
            <wp:docPr id="21" name="Picture 21" descr="C:\Users\lohit\AppData\Local\Microsoft\Windows\INetCache\Content.Word\fig11influx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hit\AppData\Local\Microsoft\Windows\INetCache\Content.Word\fig11influxou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7784">
        <w:rPr>
          <w:spacing w:val="2"/>
          <w:w w:val="108"/>
          <w:position w:val="-1"/>
          <w:sz w:val="24"/>
          <w:szCs w:val="24"/>
        </w:rPr>
        <w:t xml:space="preserve">Influx database (“db1”, “db2”, “db3” here we consider “db2”) consists of a table named as “stats” having columns </w:t>
      </w:r>
      <w:r>
        <w:rPr>
          <w:spacing w:val="2"/>
          <w:w w:val="108"/>
          <w:position w:val="-1"/>
          <w:sz w:val="24"/>
          <w:szCs w:val="24"/>
        </w:rPr>
        <w:t>as shown below:</w:t>
      </w:r>
    </w:p>
    <w:p w:rsidR="00C4357A" w:rsidRPr="00C4357A" w:rsidRDefault="00C4357A" w:rsidP="00C4357A">
      <w:pPr>
        <w:spacing w:line="320" w:lineRule="exact"/>
        <w:rPr>
          <w:spacing w:val="2"/>
          <w:w w:val="108"/>
          <w:position w:val="-1"/>
          <w:sz w:val="24"/>
          <w:szCs w:val="24"/>
        </w:rPr>
      </w:pPr>
    </w:p>
    <w:p w:rsidR="00C4357A" w:rsidRPr="007713C5" w:rsidRDefault="00C4357A" w:rsidP="007713C5">
      <w:pPr>
        <w:pStyle w:val="ListParagraph"/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GUI of Frontend Interface:</w:t>
      </w:r>
    </w:p>
    <w:p w:rsidR="00C4357A" w:rsidRDefault="000E220E" w:rsidP="00C4357A">
      <w:pPr>
        <w:pStyle w:val="ListParagraph"/>
        <w:numPr>
          <w:ilvl w:val="0"/>
          <w:numId w:val="37"/>
        </w:numPr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396804</wp:posOffset>
            </wp:positionH>
            <wp:positionV relativeFrom="paragraph">
              <wp:posOffset>306564</wp:posOffset>
            </wp:positionV>
            <wp:extent cx="5576570" cy="3138170"/>
            <wp:effectExtent l="0" t="0" r="5080" b="5080"/>
            <wp:wrapTopAndBottom/>
            <wp:docPr id="16" name="Picture 16" descr="C:\Users\lohit\AppData\Local\Microsoft\Windows\INetCache\Content.Word\fig4 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hit\AppData\Local\Microsoft\Windows\INetCache\Content.Word\fig4 welcome 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357A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Welcome page of our interface is as shown below:</w:t>
      </w:r>
    </w:p>
    <w:p w:rsidR="00C4357A" w:rsidRPr="000E220E" w:rsidRDefault="00C4357A" w:rsidP="000E220E">
      <w:pPr>
        <w:ind w:left="720"/>
        <w:rPr>
          <w:spacing w:val="2"/>
          <w:w w:val="108"/>
          <w:position w:val="-1"/>
          <w:sz w:val="24"/>
          <w:szCs w:val="24"/>
        </w:rPr>
      </w:pPr>
    </w:p>
    <w:p w:rsidR="007713C5" w:rsidRDefault="007713C5" w:rsidP="007713C5">
      <w:pPr>
        <w:pStyle w:val="ListParagraph"/>
        <w:ind w:left="1080"/>
        <w:rPr>
          <w:spacing w:val="2"/>
          <w:w w:val="108"/>
          <w:position w:val="-1"/>
          <w:sz w:val="24"/>
          <w:szCs w:val="24"/>
        </w:rPr>
      </w:pPr>
    </w:p>
    <w:p w:rsidR="007713C5" w:rsidRDefault="007713C5" w:rsidP="007713C5">
      <w:pPr>
        <w:pStyle w:val="ListParagraph"/>
        <w:ind w:left="1080"/>
        <w:rPr>
          <w:spacing w:val="2"/>
          <w:w w:val="108"/>
          <w:position w:val="-1"/>
          <w:sz w:val="24"/>
          <w:szCs w:val="24"/>
        </w:rPr>
      </w:pPr>
    </w:p>
    <w:p w:rsidR="007713C5" w:rsidRDefault="007713C5" w:rsidP="007713C5">
      <w:pPr>
        <w:pStyle w:val="ListParagraph"/>
        <w:ind w:left="1080"/>
        <w:rPr>
          <w:spacing w:val="2"/>
          <w:w w:val="108"/>
          <w:position w:val="-1"/>
          <w:sz w:val="24"/>
          <w:szCs w:val="24"/>
        </w:rPr>
      </w:pPr>
    </w:p>
    <w:p w:rsidR="007713C5" w:rsidRPr="007713C5" w:rsidRDefault="007713C5" w:rsidP="007713C5">
      <w:pPr>
        <w:pStyle w:val="ListParagraph"/>
        <w:rPr>
          <w:spacing w:val="2"/>
          <w:w w:val="108"/>
          <w:position w:val="-1"/>
          <w:sz w:val="24"/>
          <w:szCs w:val="24"/>
        </w:rPr>
      </w:pPr>
    </w:p>
    <w:p w:rsidR="00EC193A" w:rsidRPr="007713C5" w:rsidRDefault="00EC193A" w:rsidP="007713C5">
      <w:pPr>
        <w:pStyle w:val="ListParagraph"/>
        <w:numPr>
          <w:ilvl w:val="0"/>
          <w:numId w:val="38"/>
        </w:numPr>
        <w:rPr>
          <w:spacing w:val="2"/>
          <w:w w:val="108"/>
          <w:position w:val="-1"/>
          <w:sz w:val="24"/>
          <w:szCs w:val="24"/>
        </w:rPr>
      </w:pPr>
      <w:r>
        <w:rPr>
          <w:noProof/>
          <w:w w:val="10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385868</wp:posOffset>
            </wp:positionH>
            <wp:positionV relativeFrom="paragraph">
              <wp:posOffset>407600</wp:posOffset>
            </wp:positionV>
            <wp:extent cx="5576570" cy="3138170"/>
            <wp:effectExtent l="0" t="0" r="5080" b="5080"/>
            <wp:wrapTopAndBottom/>
            <wp:docPr id="17" name="Picture 17" descr="C:\Users\lohit\AppData\Local\Microsoft\Windows\INetCache\Content.Word\fig5 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hit\AppData\Local\Microsoft\Windows\INetCache\Content.Word\fig5 signu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20E" w:rsidRPr="007713C5">
        <w:rPr>
          <w:spacing w:val="2"/>
          <w:w w:val="108"/>
          <w:position w:val="-1"/>
          <w:sz w:val="24"/>
          <w:szCs w:val="24"/>
        </w:rPr>
        <w:t xml:space="preserve">For </w:t>
      </w:r>
      <w:r w:rsidR="000A6099" w:rsidRPr="007713C5">
        <w:rPr>
          <w:spacing w:val="2"/>
          <w:w w:val="108"/>
          <w:position w:val="-1"/>
          <w:sz w:val="24"/>
          <w:szCs w:val="24"/>
        </w:rPr>
        <w:t xml:space="preserve">a </w:t>
      </w:r>
      <w:r w:rsidR="000E220E" w:rsidRPr="007713C5">
        <w:rPr>
          <w:spacing w:val="2"/>
          <w:w w:val="108"/>
          <w:position w:val="-1"/>
          <w:sz w:val="24"/>
          <w:szCs w:val="24"/>
        </w:rPr>
        <w:t>new user</w:t>
      </w:r>
      <w:r w:rsidRPr="007713C5">
        <w:rPr>
          <w:spacing w:val="2"/>
          <w:w w:val="108"/>
          <w:position w:val="-1"/>
          <w:sz w:val="24"/>
          <w:szCs w:val="24"/>
        </w:rPr>
        <w:t>, the interface for sign up is as shown below:</w:t>
      </w:r>
    </w:p>
    <w:p w:rsidR="00EC193A" w:rsidRPr="00EC193A" w:rsidRDefault="00EC193A" w:rsidP="00EC193A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EC193A" w:rsidRDefault="00EC193A" w:rsidP="00EC193A">
      <w:pPr>
        <w:pStyle w:val="ListParagraph"/>
        <w:ind w:left="1080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EC193A" w:rsidRDefault="00EC193A" w:rsidP="007713C5">
      <w:pPr>
        <w:pStyle w:val="ListParagraph"/>
        <w:numPr>
          <w:ilvl w:val="0"/>
          <w:numId w:val="38"/>
        </w:numPr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340008</wp:posOffset>
            </wp:positionH>
            <wp:positionV relativeFrom="paragraph">
              <wp:posOffset>393982</wp:posOffset>
            </wp:positionV>
            <wp:extent cx="5576570" cy="3138170"/>
            <wp:effectExtent l="0" t="0" r="5080" b="5080"/>
            <wp:wrapTopAndBottom/>
            <wp:docPr id="18" name="Picture 18" descr="C:\Users\lohit\AppData\Local\Microsoft\Windows\INetCache\Content.Word\fig6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hit\AppData\Local\Microsoft\Windows\INetCache\Content.Word\fig6 login pag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13C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</w:t>
      </w: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>fter signup or for an old user, the login page is as shown below:</w:t>
      </w:r>
    </w:p>
    <w:p w:rsidR="00EC193A" w:rsidRDefault="00EC193A" w:rsidP="00EC193A">
      <w:pPr>
        <w:pStyle w:val="ListParagraph"/>
        <w:ind w:left="1080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7713C5" w:rsidRPr="007713C5" w:rsidRDefault="007713C5" w:rsidP="007713C5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EC193A" w:rsidRDefault="00EC193A" w:rsidP="007713C5">
      <w:pPr>
        <w:pStyle w:val="ListParagraph"/>
        <w:numPr>
          <w:ilvl w:val="0"/>
          <w:numId w:val="38"/>
        </w:numPr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spacing w:val="2"/>
          <w:w w:val="108"/>
          <w:position w:val="-1"/>
          <w:sz w:val="24"/>
          <w:szCs w:val="24"/>
        </w:rPr>
        <w:t>A user when logged in, redirects to a dashboard which consists of three options i.e. account settings, statistics, logout as shown below:</w:t>
      </w:r>
    </w:p>
    <w:p w:rsidR="00C4357A" w:rsidRPr="00512B2F" w:rsidRDefault="00B57784" w:rsidP="00512B2F">
      <w:pPr>
        <w:pStyle w:val="ListParagraph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>
        <w:rPr>
          <w:rFonts w:ascii="Times New Roman" w:hAnsi="Times New Roman"/>
          <w:noProof/>
          <w:spacing w:val="2"/>
          <w:w w:val="108"/>
          <w:position w:val="-1"/>
          <w:sz w:val="24"/>
          <w:szCs w:val="24"/>
        </w:rPr>
        <w:drawing>
          <wp:inline distT="0" distB="0" distL="0" distR="0">
            <wp:extent cx="5580380" cy="3136900"/>
            <wp:effectExtent l="0" t="0" r="1270" b="6350"/>
            <wp:docPr id="15" name="Picture 15" descr="C:\Users\lohit\AppData\Local\Microsoft\Windows\INetCache\Content.Word\fig7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hit\AppData\Local\Microsoft\Windows\INetCache\Content.Word\fig7 dashboa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C5" w:rsidRDefault="007713C5" w:rsidP="00C4357A">
      <w:pPr>
        <w:pStyle w:val="ListParagraph"/>
        <w:rPr>
          <w:rFonts w:ascii="Times New Roman" w:hAnsi="Times New Roman"/>
          <w:spacing w:val="2"/>
          <w:w w:val="108"/>
          <w:position w:val="-1"/>
          <w:sz w:val="26"/>
          <w:szCs w:val="26"/>
        </w:rPr>
      </w:pPr>
    </w:p>
    <w:p w:rsidR="00B57784" w:rsidRPr="007713C5" w:rsidRDefault="00B57784" w:rsidP="007713C5">
      <w:pPr>
        <w:pStyle w:val="ListParagraph"/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  <w:t>Backend Server Output:</w:t>
      </w:r>
    </w:p>
    <w:p w:rsidR="00930570" w:rsidRDefault="00B57784" w:rsidP="00512B2F">
      <w:pPr>
        <w:rPr>
          <w:spacing w:val="2"/>
          <w:w w:val="108"/>
          <w:position w:val="-1"/>
          <w:sz w:val="24"/>
          <w:szCs w:val="24"/>
        </w:rPr>
      </w:pPr>
      <w:r>
        <w:rPr>
          <w:noProof/>
          <w:w w:val="10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459509</wp:posOffset>
            </wp:positionH>
            <wp:positionV relativeFrom="paragraph">
              <wp:posOffset>-2020</wp:posOffset>
            </wp:positionV>
            <wp:extent cx="5580380" cy="2759710"/>
            <wp:effectExtent l="0" t="0" r="1270" b="2540"/>
            <wp:wrapTopAndBottom/>
            <wp:docPr id="20" name="Picture 20" descr="C:\Users\lohit\AppData\Local\Microsoft\Windows\INetCache\Content.Word\fig10 server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hit\AppData\Local\Microsoft\Windows\INetCache\Content.Word\fig10 server outpu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Pr="00F36545" w:rsidRDefault="00512B2F" w:rsidP="00512B2F">
      <w:pPr>
        <w:rPr>
          <w:b/>
          <w:spacing w:val="2"/>
          <w:w w:val="108"/>
          <w:position w:val="-1"/>
          <w:sz w:val="26"/>
          <w:szCs w:val="26"/>
        </w:rPr>
      </w:pPr>
      <w:r>
        <w:rPr>
          <w:spacing w:val="2"/>
          <w:w w:val="108"/>
          <w:position w:val="-1"/>
          <w:sz w:val="24"/>
          <w:szCs w:val="24"/>
        </w:rPr>
        <w:tab/>
      </w:r>
      <w:proofErr w:type="spellStart"/>
      <w:r w:rsidRPr="00F36545">
        <w:rPr>
          <w:b/>
          <w:spacing w:val="2"/>
          <w:w w:val="108"/>
          <w:position w:val="-1"/>
          <w:sz w:val="26"/>
          <w:szCs w:val="26"/>
        </w:rPr>
        <w:t>Grafana</w:t>
      </w:r>
      <w:proofErr w:type="spellEnd"/>
      <w:r w:rsidRPr="00F36545">
        <w:rPr>
          <w:b/>
          <w:spacing w:val="2"/>
          <w:w w:val="108"/>
          <w:position w:val="-1"/>
          <w:sz w:val="26"/>
          <w:szCs w:val="26"/>
        </w:rPr>
        <w:t xml:space="preserve"> Output</w:t>
      </w:r>
      <w:r w:rsidR="00745931" w:rsidRPr="00F36545">
        <w:rPr>
          <w:b/>
          <w:spacing w:val="2"/>
          <w:w w:val="108"/>
          <w:position w:val="-1"/>
          <w:sz w:val="26"/>
          <w:szCs w:val="26"/>
        </w:rPr>
        <w:t xml:space="preserve"> of</w:t>
      </w:r>
      <w:r w:rsidRPr="00F36545">
        <w:rPr>
          <w:b/>
          <w:spacing w:val="2"/>
          <w:w w:val="108"/>
          <w:position w:val="-1"/>
          <w:sz w:val="26"/>
          <w:szCs w:val="26"/>
        </w:rPr>
        <w:t>:</w:t>
      </w: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Pr="007C2698" w:rsidRDefault="00B74243" w:rsidP="00B74243">
      <w:pPr>
        <w:pStyle w:val="ListParagraph"/>
        <w:numPr>
          <w:ilvl w:val="0"/>
          <w:numId w:val="39"/>
        </w:numPr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C2698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Bandwidth &amp; CPU</w:t>
      </w:r>
    </w:p>
    <w:p w:rsidR="00B74243" w:rsidRPr="007713C5" w:rsidRDefault="00B74243" w:rsidP="007713C5">
      <w:pPr>
        <w:ind w:firstLine="720"/>
        <w:rPr>
          <w:spacing w:val="2"/>
          <w:w w:val="108"/>
          <w:position w:val="-1"/>
          <w:sz w:val="24"/>
          <w:szCs w:val="24"/>
        </w:rPr>
      </w:pPr>
      <w:r>
        <w:rPr>
          <w:noProof/>
          <w:w w:val="108"/>
        </w:rPr>
        <w:drawing>
          <wp:inline distT="0" distB="0" distL="0" distR="0">
            <wp:extent cx="5586095" cy="2826385"/>
            <wp:effectExtent l="0" t="0" r="0" b="0"/>
            <wp:docPr id="22" name="Picture 22" descr="C:\Users\lohit\AppData\Local\Microsoft\Windows\INetCache\Content.Word\fig12_grafana_band&amp;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hit\AppData\Local\Microsoft\Windows\INetCache\Content.Word\fig12_grafana_band&amp;cp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C5" w:rsidRPr="007713C5" w:rsidRDefault="007713C5" w:rsidP="007713C5">
      <w:pPr>
        <w:pStyle w:val="ListParagraph"/>
        <w:ind w:left="1080"/>
        <w:rPr>
          <w:spacing w:val="2"/>
          <w:w w:val="108"/>
          <w:position w:val="-1"/>
          <w:sz w:val="24"/>
          <w:szCs w:val="24"/>
        </w:rPr>
      </w:pPr>
    </w:p>
    <w:p w:rsidR="00745931" w:rsidRPr="007713C5" w:rsidRDefault="007713C5" w:rsidP="00201FA8">
      <w:pPr>
        <w:pStyle w:val="ListParagraph"/>
        <w:numPr>
          <w:ilvl w:val="0"/>
          <w:numId w:val="39"/>
        </w:numPr>
        <w:rPr>
          <w:spacing w:val="2"/>
          <w:w w:val="108"/>
          <w:position w:val="-1"/>
          <w:sz w:val="24"/>
          <w:szCs w:val="24"/>
        </w:rPr>
      </w:pPr>
      <w:r>
        <w:rPr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319405</wp:posOffset>
            </wp:positionV>
            <wp:extent cx="5586095" cy="2826385"/>
            <wp:effectExtent l="0" t="0" r="0" b="0"/>
            <wp:wrapTopAndBottom/>
            <wp:docPr id="23" name="Picture 23" descr="C:\Users\lohit\AppData\Local\Microsoft\Windows\INetCache\Content.Word\fig13_grafana_RTT&amp;R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hit\AppData\Local\Microsoft\Windows\INetCache\Content.Word\fig13_grafana_RTT&amp;Rdis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4243" w:rsidRPr="007713C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Round-Trip-Time &amp; Read Disk IO:</w:t>
      </w:r>
    </w:p>
    <w:p w:rsidR="007713C5" w:rsidRDefault="007713C5" w:rsidP="007713C5">
      <w:pPr>
        <w:pStyle w:val="ListParagraph"/>
        <w:ind w:left="1080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</w:p>
    <w:p w:rsidR="007713C5" w:rsidRPr="00F36545" w:rsidRDefault="007713C5" w:rsidP="00F36545">
      <w:pPr>
        <w:rPr>
          <w:spacing w:val="2"/>
          <w:w w:val="108"/>
          <w:position w:val="-1"/>
          <w:sz w:val="24"/>
          <w:szCs w:val="24"/>
        </w:rPr>
      </w:pPr>
    </w:p>
    <w:p w:rsidR="00B74243" w:rsidRPr="007713C5" w:rsidRDefault="00745931" w:rsidP="007713C5">
      <w:pPr>
        <w:pStyle w:val="ListParagraph"/>
        <w:numPr>
          <w:ilvl w:val="0"/>
          <w:numId w:val="39"/>
        </w:numPr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Used Memory &amp; Free Memory:</w:t>
      </w:r>
    </w:p>
    <w:p w:rsidR="00745931" w:rsidRPr="00745931" w:rsidRDefault="00745931" w:rsidP="00745931">
      <w:pPr>
        <w:pStyle w:val="ListParagraph"/>
        <w:rPr>
          <w:spacing w:val="2"/>
          <w:w w:val="108"/>
          <w:position w:val="-1"/>
          <w:sz w:val="24"/>
          <w:szCs w:val="24"/>
        </w:rPr>
      </w:pPr>
      <w:r>
        <w:rPr>
          <w:noProof/>
          <w:spacing w:val="2"/>
          <w:w w:val="108"/>
          <w:position w:val="-1"/>
          <w:sz w:val="24"/>
          <w:szCs w:val="24"/>
        </w:rPr>
        <w:drawing>
          <wp:inline distT="0" distB="0" distL="0" distR="0">
            <wp:extent cx="5586095" cy="2826385"/>
            <wp:effectExtent l="0" t="0" r="0" b="0"/>
            <wp:docPr id="24" name="Picture 24" descr="C:\Users\lohit\AppData\Local\Microsoft\Windows\INetCache\Content.Word\fig14_grafana_umem&amp;fm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hit\AppData\Local\Microsoft\Windows\INetCache\Content.Word\fig14_grafana_umem&amp;fme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931" w:rsidRPr="007713C5" w:rsidRDefault="00745931" w:rsidP="00B74243">
      <w:pPr>
        <w:pStyle w:val="ListParagraph"/>
        <w:numPr>
          <w:ilvl w:val="0"/>
          <w:numId w:val="39"/>
        </w:numPr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noProof/>
          <w:spacing w:val="2"/>
          <w:w w:val="108"/>
          <w:position w:val="-1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454429</wp:posOffset>
            </wp:positionH>
            <wp:positionV relativeFrom="paragraph">
              <wp:posOffset>313344</wp:posOffset>
            </wp:positionV>
            <wp:extent cx="5586095" cy="2826385"/>
            <wp:effectExtent l="0" t="0" r="0" b="0"/>
            <wp:wrapTopAndBottom/>
            <wp:docPr id="25" name="Picture 25" descr="C:\Users\lohit\AppData\Local\Microsoft\Windows\INetCache\Content.Word\fig15_grafana_w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hit\AppData\Local\Microsoft\Windows\INetCache\Content.Word\fig15_grafana_wdis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13C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>Write Disk IO:</w:t>
      </w: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512B2F" w:rsidRDefault="00512B2F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745931" w:rsidRPr="00512B2F" w:rsidRDefault="00745931" w:rsidP="00512B2F">
      <w:pPr>
        <w:rPr>
          <w:spacing w:val="2"/>
          <w:w w:val="108"/>
          <w:position w:val="-1"/>
          <w:sz w:val="24"/>
          <w:szCs w:val="24"/>
        </w:rPr>
      </w:pPr>
    </w:p>
    <w:p w:rsidR="005930F3" w:rsidRPr="005930F3" w:rsidRDefault="00070E95" w:rsidP="005930F3">
      <w:pPr>
        <w:pStyle w:val="ListParagraph"/>
        <w:numPr>
          <w:ilvl w:val="0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RESTful API:</w:t>
      </w:r>
    </w:p>
    <w:p w:rsidR="005930F3" w:rsidRPr="007713C5" w:rsidRDefault="00512B2F" w:rsidP="007713C5">
      <w:pPr>
        <w:ind w:firstLine="720"/>
        <w:rPr>
          <w:spacing w:val="2"/>
          <w:w w:val="108"/>
          <w:position w:val="-1"/>
          <w:sz w:val="24"/>
          <w:szCs w:val="24"/>
        </w:rPr>
      </w:pPr>
      <w:r>
        <w:rPr>
          <w:noProof/>
          <w:w w:val="108"/>
        </w:rPr>
        <w:drawing>
          <wp:anchor distT="0" distB="0" distL="114300" distR="114300" simplePos="0" relativeHeight="251669504" behindDoc="0" locked="0" layoutInCell="1" allowOverlap="1" wp14:anchorId="036CEF16" wp14:editId="051CDA90">
            <wp:simplePos x="0" y="0"/>
            <wp:positionH relativeFrom="column">
              <wp:posOffset>425738</wp:posOffset>
            </wp:positionH>
            <wp:positionV relativeFrom="paragraph">
              <wp:posOffset>256194</wp:posOffset>
            </wp:positionV>
            <wp:extent cx="5580380" cy="2759710"/>
            <wp:effectExtent l="0" t="0" r="1270" b="2540"/>
            <wp:wrapTopAndBottom/>
            <wp:docPr id="19" name="Picture 19" descr="C:\Users\lohit\AppData\Local\Microsoft\Windows\INetCache\Content.Word\fig8_restful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hit\AppData\Local\Microsoft\Windows\INetCache\Content.Word\fig8_restful lo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13C5">
        <w:rPr>
          <w:spacing w:val="2"/>
          <w:w w:val="108"/>
          <w:position w:val="-1"/>
          <w:sz w:val="24"/>
          <w:szCs w:val="24"/>
        </w:rPr>
        <w:t>RESTful API Server Results:</w:t>
      </w:r>
    </w:p>
    <w:p w:rsidR="00512B2F" w:rsidRPr="005930F3" w:rsidRDefault="00512B2F" w:rsidP="005930F3">
      <w:pPr>
        <w:pStyle w:val="ListParagraph"/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4"/>
          <w:szCs w:val="24"/>
        </w:rPr>
      </w:pPr>
    </w:p>
    <w:p w:rsidR="006F1746" w:rsidRDefault="00070E95" w:rsidP="005930F3">
      <w:pPr>
        <w:pStyle w:val="ListParagraph"/>
        <w:numPr>
          <w:ilvl w:val="0"/>
          <w:numId w:val="30"/>
        </w:numPr>
        <w:spacing w:line="320" w:lineRule="exact"/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</w:pPr>
      <w:r w:rsidRPr="005930F3">
        <w:rPr>
          <w:rFonts w:ascii="Times New Roman" w:hAnsi="Times New Roman"/>
          <w:b/>
          <w:spacing w:val="2"/>
          <w:w w:val="108"/>
          <w:position w:val="-1"/>
          <w:sz w:val="28"/>
          <w:szCs w:val="28"/>
        </w:rPr>
        <w:t>EXTENSIONS FOR THE PRODUCT:</w:t>
      </w:r>
    </w:p>
    <w:p w:rsidR="005930F3" w:rsidRPr="007713C5" w:rsidRDefault="005930F3" w:rsidP="005930F3">
      <w:pPr>
        <w:pStyle w:val="ListParagraph"/>
        <w:spacing w:line="320" w:lineRule="exact"/>
        <w:rPr>
          <w:rFonts w:ascii="Times New Roman" w:hAnsi="Times New Roman"/>
          <w:spacing w:val="2"/>
          <w:w w:val="108"/>
          <w:position w:val="-1"/>
          <w:sz w:val="24"/>
          <w:szCs w:val="24"/>
        </w:rPr>
      </w:pPr>
      <w:r w:rsidRPr="007713C5">
        <w:rPr>
          <w:rFonts w:ascii="Times New Roman" w:hAnsi="Times New Roman"/>
          <w:spacing w:val="2"/>
          <w:w w:val="108"/>
          <w:position w:val="-1"/>
          <w:sz w:val="24"/>
          <w:szCs w:val="24"/>
        </w:rPr>
        <w:t xml:space="preserve">The extension to this product would be addition of the averaging system for user metrics from different user streams, secure HTTP connection i.e. HTTP-SSL, large number of nodes. </w:t>
      </w:r>
    </w:p>
    <w:sectPr w:rsidR="005930F3" w:rsidRPr="007713C5">
      <w:footerReference w:type="default" r:id="rId35"/>
      <w:pgSz w:w="12240" w:h="15840"/>
      <w:pgMar w:top="880" w:right="1720" w:bottom="280" w:left="1720" w:header="690" w:footer="14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2B9F" w:rsidRDefault="00CE2B9F">
      <w:r>
        <w:separator/>
      </w:r>
    </w:p>
  </w:endnote>
  <w:endnote w:type="continuationSeparator" w:id="0">
    <w:p w:rsidR="00CE2B9F" w:rsidRDefault="00CE2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4B98" w:rsidRDefault="00CE2B9F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0.15pt;margin-top:772.95pt;width:15.05pt;height:13.05pt;z-index:-251657728;mso-position-horizontal-relative:page;mso-position-vertical-relative:page" filled="f" stroked="f">
          <v:textbox style="mso-next-textbox:#_x0000_s2057" inset="0,0,0,0">
            <w:txbxContent>
              <w:p w:rsidR="00794B98" w:rsidRDefault="00794B98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C35EA5">
                  <w:rPr>
                    <w:noProof/>
                    <w:sz w:val="22"/>
                    <w:szCs w:val="22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66917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676A" w:rsidRDefault="00D667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5EA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6F1746" w:rsidRDefault="006F1746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2B9F" w:rsidRDefault="00CE2B9F">
      <w:r>
        <w:separator/>
      </w:r>
    </w:p>
  </w:footnote>
  <w:footnote w:type="continuationSeparator" w:id="0">
    <w:p w:rsidR="00CE2B9F" w:rsidRDefault="00CE2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2698" w:rsidRDefault="00070E95">
    <w:pPr>
      <w:spacing w:line="200" w:lineRule="exact"/>
    </w:pPr>
    <w:r>
      <w:t>Developer document</w:t>
    </w:r>
    <w:r w:rsidR="00AB653C">
      <w:t xml:space="preserve"> Smart Developers v</w:t>
    </w:r>
    <w:r>
      <w:t>1.0</w:t>
    </w:r>
    <w:r w:rsidR="00AB653C" w:rsidRPr="00AB653C">
      <w:t xml:space="preserve">     </w:t>
    </w:r>
    <w:r w:rsidR="00AB653C">
      <w:tab/>
    </w:r>
    <w:r w:rsidR="00AB653C">
      <w:tab/>
    </w:r>
    <w:r w:rsidR="00AB653C" w:rsidRPr="00AB653C">
      <w:t xml:space="preserve">                         </w:t>
    </w:r>
    <w:r w:rsidR="007C2698">
      <w:t xml:space="preserve">                      2017-</w:t>
    </w:r>
    <w:r w:rsidR="00CE2B9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00.5pt;margin-top:30.05pt;width:117.45pt;height:17.9pt;z-index:-251659776;mso-position-horizontal-relative:page;mso-position-vertical-relative:page" filled="f" stroked="f">
          <v:textbox style="mso-next-textbox:#_x0000_s2055" inset="0,0,0,0">
            <w:txbxContent>
              <w:p w:rsidR="00794B98" w:rsidRDefault="00794B98" w:rsidP="00AB653C">
                <w:pPr>
                  <w:spacing w:before="2"/>
                  <w:ind w:right="-32"/>
                </w:pPr>
              </w:p>
            </w:txbxContent>
          </v:textbox>
          <w10:wrap anchorx="page" anchory="page"/>
        </v:shape>
      </w:pict>
    </w:r>
    <w:r w:rsidR="007C2698">
      <w:t>09-13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99"/>
    <w:multiLevelType w:val="hybridMultilevel"/>
    <w:tmpl w:val="BD74AF28"/>
    <w:lvl w:ilvl="0" w:tplc="40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0004230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124"/>
    <w:multiLevelType w:val="hybridMultilevel"/>
    <w:tmpl w:val="00007EB7"/>
    <w:lvl w:ilvl="0" w:tplc="00006032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1547"/>
    <w:multiLevelType w:val="hybridMultilevel"/>
    <w:tmpl w:val="E2520F06"/>
    <w:lvl w:ilvl="0" w:tplc="40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0002CD6"/>
    <w:multiLevelType w:val="hybridMultilevel"/>
    <w:tmpl w:val="00004E45"/>
    <w:lvl w:ilvl="0" w:tplc="0000323B">
      <w:start w:val="15"/>
      <w:numFmt w:val="lowerLetter"/>
      <w:lvlText w:val="%1"/>
      <w:lvlJc w:val="left"/>
      <w:pPr>
        <w:tabs>
          <w:tab w:val="num" w:pos="3479"/>
        </w:tabs>
        <w:ind w:left="3479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00003D6C"/>
    <w:multiLevelType w:val="hybridMultilevel"/>
    <w:tmpl w:val="00007F96"/>
    <w:lvl w:ilvl="0" w:tplc="00007FF5">
      <w:start w:val="15"/>
      <w:numFmt w:val="lowerLetter"/>
      <w:lvlText w:val="%1"/>
      <w:lvlJc w:val="left"/>
      <w:pPr>
        <w:tabs>
          <w:tab w:val="num" w:pos="1494"/>
        </w:tabs>
        <w:ind w:left="1494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 w15:restartNumberingAfterBreak="0">
    <w:nsid w:val="0000440D"/>
    <w:multiLevelType w:val="hybridMultilevel"/>
    <w:tmpl w:val="00005422"/>
    <w:lvl w:ilvl="0" w:tplc="00003EF6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 w15:restartNumberingAfterBreak="0">
    <w:nsid w:val="00004D06"/>
    <w:multiLevelType w:val="hybridMultilevel"/>
    <w:tmpl w:val="DE285466"/>
    <w:lvl w:ilvl="0" w:tplc="40090003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00004DB7"/>
    <w:multiLevelType w:val="hybridMultilevel"/>
    <w:tmpl w:val="AD16A362"/>
    <w:lvl w:ilvl="0" w:tplc="40090003">
      <w:start w:val="1"/>
      <w:numFmt w:val="bullet"/>
      <w:lvlText w:val="o"/>
      <w:lvlJc w:val="left"/>
      <w:pPr>
        <w:tabs>
          <w:tab w:val="num" w:pos="644"/>
        </w:tabs>
        <w:ind w:left="644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 w15:restartNumberingAfterBreak="0">
    <w:nsid w:val="00005AF1"/>
    <w:multiLevelType w:val="hybridMultilevel"/>
    <w:tmpl w:val="00002350"/>
    <w:lvl w:ilvl="0" w:tplc="000022EE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 w15:restartNumberingAfterBreak="0">
    <w:nsid w:val="00006952"/>
    <w:multiLevelType w:val="hybridMultilevel"/>
    <w:tmpl w:val="00006B89"/>
    <w:lvl w:ilvl="0" w:tplc="0000030A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 w15:restartNumberingAfterBreak="0">
    <w:nsid w:val="00006DF1"/>
    <w:multiLevelType w:val="hybridMultilevel"/>
    <w:tmpl w:val="AF5E58FE"/>
    <w:lvl w:ilvl="0" w:tplc="0409000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000072AE"/>
    <w:multiLevelType w:val="hybridMultilevel"/>
    <w:tmpl w:val="00002213"/>
    <w:lvl w:ilvl="0" w:tplc="0000260D">
      <w:start w:val="15"/>
      <w:numFmt w:val="lowerLetter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 w15:restartNumberingAfterBreak="0">
    <w:nsid w:val="08B82049"/>
    <w:multiLevelType w:val="hybridMultilevel"/>
    <w:tmpl w:val="8228A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141E47"/>
    <w:multiLevelType w:val="hybridMultilevel"/>
    <w:tmpl w:val="8D0EC4CE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0EF759E1"/>
    <w:multiLevelType w:val="hybridMultilevel"/>
    <w:tmpl w:val="9F46C6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F67E70"/>
    <w:multiLevelType w:val="hybridMultilevel"/>
    <w:tmpl w:val="A96AF4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6F53A0"/>
    <w:multiLevelType w:val="hybridMultilevel"/>
    <w:tmpl w:val="AEEACA92"/>
    <w:lvl w:ilvl="0" w:tplc="B694E0C6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7507C47"/>
    <w:multiLevelType w:val="hybridMultilevel"/>
    <w:tmpl w:val="248435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3F47CE"/>
    <w:multiLevelType w:val="hybridMultilevel"/>
    <w:tmpl w:val="CF76A1A2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2D6F42D5"/>
    <w:multiLevelType w:val="hybridMultilevel"/>
    <w:tmpl w:val="DB0264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0C93CA1"/>
    <w:multiLevelType w:val="hybridMultilevel"/>
    <w:tmpl w:val="2850D0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CB2A00"/>
    <w:multiLevelType w:val="hybridMultilevel"/>
    <w:tmpl w:val="A8428C8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8863764"/>
    <w:multiLevelType w:val="hybridMultilevel"/>
    <w:tmpl w:val="BC78BBB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B075B5"/>
    <w:multiLevelType w:val="hybridMultilevel"/>
    <w:tmpl w:val="E5663F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121DA7"/>
    <w:multiLevelType w:val="hybridMultilevel"/>
    <w:tmpl w:val="CABE6B0E"/>
    <w:lvl w:ilvl="0" w:tplc="EF845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1714230"/>
    <w:multiLevelType w:val="hybridMultilevel"/>
    <w:tmpl w:val="284693FE"/>
    <w:lvl w:ilvl="0" w:tplc="815AC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5BA291D"/>
    <w:multiLevelType w:val="hybridMultilevel"/>
    <w:tmpl w:val="A6DCF4BA"/>
    <w:lvl w:ilvl="0" w:tplc="8B70E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6E22AC"/>
    <w:multiLevelType w:val="hybridMultilevel"/>
    <w:tmpl w:val="D0A8676A"/>
    <w:lvl w:ilvl="0" w:tplc="E1E24E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EE62FF"/>
    <w:multiLevelType w:val="hybridMultilevel"/>
    <w:tmpl w:val="282ED2AA"/>
    <w:lvl w:ilvl="0" w:tplc="40090001">
      <w:start w:val="1"/>
      <w:numFmt w:val="bullet"/>
      <w:lvlText w:val=""/>
      <w:lvlJc w:val="left"/>
      <w:pPr>
        <w:ind w:left="18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8" w:hanging="360"/>
      </w:pPr>
      <w:rPr>
        <w:rFonts w:ascii="Wingdings" w:hAnsi="Wingdings" w:hint="default"/>
      </w:rPr>
    </w:lvl>
  </w:abstractNum>
  <w:abstractNum w:abstractNumId="29" w15:restartNumberingAfterBreak="0">
    <w:nsid w:val="501A3048"/>
    <w:multiLevelType w:val="hybridMultilevel"/>
    <w:tmpl w:val="F55C4D78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53C16CBB"/>
    <w:multiLevelType w:val="hybridMultilevel"/>
    <w:tmpl w:val="0DE203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FA02C8"/>
    <w:multiLevelType w:val="hybridMultilevel"/>
    <w:tmpl w:val="A0E62C9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56355DC"/>
    <w:multiLevelType w:val="multilevel"/>
    <w:tmpl w:val="09BCB842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A1321DE"/>
    <w:multiLevelType w:val="hybridMultilevel"/>
    <w:tmpl w:val="63320C14"/>
    <w:lvl w:ilvl="0" w:tplc="DDA6B4C6">
      <w:start w:val="1"/>
      <w:numFmt w:val="bullet"/>
      <w:lvlText w:val="o"/>
      <w:lvlJc w:val="left"/>
      <w:pPr>
        <w:ind w:left="1022" w:hanging="360"/>
      </w:pPr>
      <w:rPr>
        <w:rFonts w:asciiTheme="minorHAnsi" w:hAnsiTheme="minorHAnsi" w:cstheme="minorHAnsi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7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2" w:hanging="360"/>
      </w:pPr>
      <w:rPr>
        <w:rFonts w:ascii="Wingdings" w:hAnsi="Wingdings" w:hint="default"/>
      </w:rPr>
    </w:lvl>
  </w:abstractNum>
  <w:abstractNum w:abstractNumId="34" w15:restartNumberingAfterBreak="0">
    <w:nsid w:val="6F1D0CE7"/>
    <w:multiLevelType w:val="hybridMultilevel"/>
    <w:tmpl w:val="57EC505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0BB07EC"/>
    <w:multiLevelType w:val="hybridMultilevel"/>
    <w:tmpl w:val="B23641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2190BA5"/>
    <w:multiLevelType w:val="multilevel"/>
    <w:tmpl w:val="D072344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746B7C5B"/>
    <w:multiLevelType w:val="hybridMultilevel"/>
    <w:tmpl w:val="EE7801B0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8" w15:restartNumberingAfterBreak="0">
    <w:nsid w:val="7B3B5D36"/>
    <w:multiLevelType w:val="hybridMultilevel"/>
    <w:tmpl w:val="58A04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4"/>
  </w:num>
  <w:num w:numId="3">
    <w:abstractNumId w:val="3"/>
  </w:num>
  <w:num w:numId="4">
    <w:abstractNumId w:val="11"/>
  </w:num>
  <w:num w:numId="5">
    <w:abstractNumId w:val="9"/>
  </w:num>
  <w:num w:numId="6">
    <w:abstractNumId w:val="10"/>
  </w:num>
  <w:num w:numId="7">
    <w:abstractNumId w:val="8"/>
  </w:num>
  <w:num w:numId="8">
    <w:abstractNumId w:val="0"/>
  </w:num>
  <w:num w:numId="9">
    <w:abstractNumId w:val="1"/>
  </w:num>
  <w:num w:numId="10">
    <w:abstractNumId w:val="5"/>
  </w:num>
  <w:num w:numId="11">
    <w:abstractNumId w:val="6"/>
  </w:num>
  <w:num w:numId="12">
    <w:abstractNumId w:val="7"/>
  </w:num>
  <w:num w:numId="13">
    <w:abstractNumId w:val="2"/>
  </w:num>
  <w:num w:numId="14">
    <w:abstractNumId w:val="29"/>
  </w:num>
  <w:num w:numId="15">
    <w:abstractNumId w:val="18"/>
  </w:num>
  <w:num w:numId="16">
    <w:abstractNumId w:val="13"/>
  </w:num>
  <w:num w:numId="17">
    <w:abstractNumId w:val="22"/>
  </w:num>
  <w:num w:numId="18">
    <w:abstractNumId w:val="16"/>
  </w:num>
  <w:num w:numId="19">
    <w:abstractNumId w:val="28"/>
  </w:num>
  <w:num w:numId="20">
    <w:abstractNumId w:val="33"/>
  </w:num>
  <w:num w:numId="21">
    <w:abstractNumId w:val="21"/>
  </w:num>
  <w:num w:numId="22">
    <w:abstractNumId w:val="31"/>
  </w:num>
  <w:num w:numId="23">
    <w:abstractNumId w:val="14"/>
  </w:num>
  <w:num w:numId="24">
    <w:abstractNumId w:val="15"/>
  </w:num>
  <w:num w:numId="25">
    <w:abstractNumId w:val="37"/>
  </w:num>
  <w:num w:numId="26">
    <w:abstractNumId w:val="34"/>
  </w:num>
  <w:num w:numId="27">
    <w:abstractNumId w:val="30"/>
  </w:num>
  <w:num w:numId="28">
    <w:abstractNumId w:val="20"/>
  </w:num>
  <w:num w:numId="29">
    <w:abstractNumId w:val="23"/>
  </w:num>
  <w:num w:numId="30">
    <w:abstractNumId w:val="32"/>
  </w:num>
  <w:num w:numId="31">
    <w:abstractNumId w:val="12"/>
  </w:num>
  <w:num w:numId="32">
    <w:abstractNumId w:val="17"/>
  </w:num>
  <w:num w:numId="33">
    <w:abstractNumId w:val="35"/>
  </w:num>
  <w:num w:numId="34">
    <w:abstractNumId w:val="19"/>
  </w:num>
  <w:num w:numId="35">
    <w:abstractNumId w:val="26"/>
  </w:num>
  <w:num w:numId="36">
    <w:abstractNumId w:val="38"/>
  </w:num>
  <w:num w:numId="37">
    <w:abstractNumId w:val="25"/>
  </w:num>
  <w:num w:numId="38">
    <w:abstractNumId w:val="24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746"/>
    <w:rsid w:val="000021FB"/>
    <w:rsid w:val="00007CE6"/>
    <w:rsid w:val="00020E00"/>
    <w:rsid w:val="00066119"/>
    <w:rsid w:val="00070E95"/>
    <w:rsid w:val="00072070"/>
    <w:rsid w:val="00090022"/>
    <w:rsid w:val="000A6099"/>
    <w:rsid w:val="000B0B1A"/>
    <w:rsid w:val="000E220E"/>
    <w:rsid w:val="00102522"/>
    <w:rsid w:val="00162E5B"/>
    <w:rsid w:val="00191AE5"/>
    <w:rsid w:val="00194936"/>
    <w:rsid w:val="001B3284"/>
    <w:rsid w:val="001D0C8F"/>
    <w:rsid w:val="001D507D"/>
    <w:rsid w:val="0022219F"/>
    <w:rsid w:val="002459D4"/>
    <w:rsid w:val="002673F8"/>
    <w:rsid w:val="00284267"/>
    <w:rsid w:val="002B3C62"/>
    <w:rsid w:val="002B445D"/>
    <w:rsid w:val="002D3969"/>
    <w:rsid w:val="0035488F"/>
    <w:rsid w:val="00356E62"/>
    <w:rsid w:val="00357FD4"/>
    <w:rsid w:val="00362186"/>
    <w:rsid w:val="0036240D"/>
    <w:rsid w:val="003F16A3"/>
    <w:rsid w:val="003F271E"/>
    <w:rsid w:val="004007C0"/>
    <w:rsid w:val="00402FD3"/>
    <w:rsid w:val="004052C2"/>
    <w:rsid w:val="00425B22"/>
    <w:rsid w:val="004708B7"/>
    <w:rsid w:val="004B4298"/>
    <w:rsid w:val="004C293B"/>
    <w:rsid w:val="004F4AD9"/>
    <w:rsid w:val="00512B2F"/>
    <w:rsid w:val="00533459"/>
    <w:rsid w:val="0056639B"/>
    <w:rsid w:val="00581060"/>
    <w:rsid w:val="005930F3"/>
    <w:rsid w:val="005D0171"/>
    <w:rsid w:val="005E2AA6"/>
    <w:rsid w:val="005E3207"/>
    <w:rsid w:val="005F710E"/>
    <w:rsid w:val="00604742"/>
    <w:rsid w:val="00612323"/>
    <w:rsid w:val="0063152E"/>
    <w:rsid w:val="00632057"/>
    <w:rsid w:val="0065480E"/>
    <w:rsid w:val="006B6DE3"/>
    <w:rsid w:val="006E4AB3"/>
    <w:rsid w:val="006F1746"/>
    <w:rsid w:val="006F2F4D"/>
    <w:rsid w:val="006F3EEA"/>
    <w:rsid w:val="00723098"/>
    <w:rsid w:val="00745931"/>
    <w:rsid w:val="007713C5"/>
    <w:rsid w:val="007841E8"/>
    <w:rsid w:val="00794B98"/>
    <w:rsid w:val="007A37E9"/>
    <w:rsid w:val="007B71C9"/>
    <w:rsid w:val="007C2698"/>
    <w:rsid w:val="007D50A3"/>
    <w:rsid w:val="007E4662"/>
    <w:rsid w:val="008109D2"/>
    <w:rsid w:val="00884EDD"/>
    <w:rsid w:val="008B18CC"/>
    <w:rsid w:val="008C2325"/>
    <w:rsid w:val="00913D69"/>
    <w:rsid w:val="00915D84"/>
    <w:rsid w:val="00930570"/>
    <w:rsid w:val="009A0ADF"/>
    <w:rsid w:val="009B62AE"/>
    <w:rsid w:val="009F5608"/>
    <w:rsid w:val="00A221A0"/>
    <w:rsid w:val="00A35E9A"/>
    <w:rsid w:val="00A56DD6"/>
    <w:rsid w:val="00A91EB1"/>
    <w:rsid w:val="00A93F53"/>
    <w:rsid w:val="00AB653C"/>
    <w:rsid w:val="00AC4C03"/>
    <w:rsid w:val="00AF21AF"/>
    <w:rsid w:val="00B10487"/>
    <w:rsid w:val="00B14875"/>
    <w:rsid w:val="00B3424A"/>
    <w:rsid w:val="00B50C7F"/>
    <w:rsid w:val="00B5306D"/>
    <w:rsid w:val="00B57784"/>
    <w:rsid w:val="00B74243"/>
    <w:rsid w:val="00BA14BD"/>
    <w:rsid w:val="00BD5F68"/>
    <w:rsid w:val="00C35EA5"/>
    <w:rsid w:val="00C4357A"/>
    <w:rsid w:val="00CE2B9F"/>
    <w:rsid w:val="00D361C4"/>
    <w:rsid w:val="00D6676A"/>
    <w:rsid w:val="00D901B7"/>
    <w:rsid w:val="00DC2F71"/>
    <w:rsid w:val="00DD0AF2"/>
    <w:rsid w:val="00DF37E5"/>
    <w:rsid w:val="00EA3349"/>
    <w:rsid w:val="00EC193A"/>
    <w:rsid w:val="00EF7A41"/>
    <w:rsid w:val="00F36545"/>
    <w:rsid w:val="00F5210C"/>
    <w:rsid w:val="00F66E75"/>
    <w:rsid w:val="00FF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7C2E8C6F"/>
  <w15:docId w15:val="{459AA017-6AE0-4431-9552-3EEF6B15B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530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06D"/>
  </w:style>
  <w:style w:type="paragraph" w:styleId="Footer">
    <w:name w:val="footer"/>
    <w:basedOn w:val="Normal"/>
    <w:link w:val="FooterChar"/>
    <w:uiPriority w:val="99"/>
    <w:unhideWhenUsed/>
    <w:rsid w:val="00B530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06D"/>
  </w:style>
  <w:style w:type="paragraph" w:styleId="ListParagraph">
    <w:name w:val="List Paragraph"/>
    <w:basedOn w:val="Normal"/>
    <w:uiPriority w:val="34"/>
    <w:qFormat/>
    <w:rsid w:val="001D507D"/>
    <w:pPr>
      <w:spacing w:after="16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94B98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70E95"/>
    <w:pPr>
      <w:widowControl w:val="0"/>
      <w:spacing w:before="21"/>
      <w:ind w:left="820"/>
    </w:pPr>
    <w:rPr>
      <w:rFonts w:cstheme="minorBid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70E95"/>
    <w:rPr>
      <w:rFonts w:cstheme="min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3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964D5-5A2E-470D-815D-7C98EFA38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i7</dc:creator>
  <cp:keywords/>
  <dc:description/>
  <cp:lastModifiedBy>Lohit Srihas</cp:lastModifiedBy>
  <cp:revision>3</cp:revision>
  <dcterms:created xsi:type="dcterms:W3CDTF">2017-09-13T20:00:00Z</dcterms:created>
  <dcterms:modified xsi:type="dcterms:W3CDTF">2017-09-15T15:12:00Z</dcterms:modified>
</cp:coreProperties>
</file>